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F5DC3E" w14:textId="5494A114" w:rsidR="00683709" w:rsidRDefault="00683709" w:rsidP="000959CD">
      <w:pPr>
        <w:pStyle w:val="BodyText"/>
        <w:rPr>
          <w:b/>
          <w:sz w:val="72"/>
          <w:szCs w:val="72"/>
        </w:rPr>
      </w:pPr>
      <w:bookmarkStart w:id="0" w:name="_Hlk55258066"/>
      <w:bookmarkEnd w:id="0"/>
      <w:r w:rsidRPr="00683709">
        <w:rPr>
          <w:b/>
          <w:sz w:val="72"/>
          <w:szCs w:val="72"/>
        </w:rPr>
        <w:t>INT</w:t>
      </w:r>
      <w:r>
        <w:rPr>
          <w:b/>
          <w:sz w:val="72"/>
          <w:szCs w:val="72"/>
        </w:rPr>
        <w:t xml:space="preserve"> </w:t>
      </w:r>
      <w:r w:rsidRPr="00683709">
        <w:rPr>
          <w:b/>
          <w:sz w:val="72"/>
          <w:szCs w:val="72"/>
        </w:rPr>
        <w:t>213</w:t>
      </w:r>
    </w:p>
    <w:p w14:paraId="64F4520E" w14:textId="7B1FA7D5" w:rsidR="00683709" w:rsidRDefault="00683709" w:rsidP="000959CD">
      <w:pPr>
        <w:pStyle w:val="BodyText"/>
        <w:rPr>
          <w:b/>
          <w:sz w:val="72"/>
          <w:szCs w:val="72"/>
        </w:rPr>
      </w:pPr>
      <w:r>
        <w:rPr>
          <w:b/>
          <w:sz w:val="72"/>
          <w:szCs w:val="72"/>
        </w:rPr>
        <w:t xml:space="preserve">                                   </w:t>
      </w:r>
      <w:r>
        <w:rPr>
          <w:b/>
          <w:noProof/>
          <w:sz w:val="20"/>
        </w:rPr>
        <w:drawing>
          <wp:inline distT="0" distB="0" distL="0" distR="0" wp14:anchorId="7F88C0F9" wp14:editId="737052BC">
            <wp:extent cx="1591213" cy="225552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2480" cy="2441589"/>
                    </a:xfrm>
                    <a:prstGeom prst="rect">
                      <a:avLst/>
                    </a:prstGeom>
                    <a:noFill/>
                    <a:ln>
                      <a:noFill/>
                    </a:ln>
                  </pic:spPr>
                </pic:pic>
              </a:graphicData>
            </a:graphic>
          </wp:inline>
        </w:drawing>
      </w:r>
    </w:p>
    <w:p w14:paraId="53F0AD86" w14:textId="642011A1" w:rsidR="000959CD" w:rsidRPr="00683709" w:rsidRDefault="00683709" w:rsidP="000959CD">
      <w:pPr>
        <w:pStyle w:val="BodyText"/>
        <w:rPr>
          <w:b/>
          <w:sz w:val="36"/>
          <w:szCs w:val="36"/>
          <w:u w:val="single"/>
        </w:rPr>
      </w:pPr>
      <w:r w:rsidRPr="00683709">
        <w:rPr>
          <w:b/>
          <w:sz w:val="36"/>
          <w:szCs w:val="36"/>
          <w:u w:val="single"/>
        </w:rPr>
        <w:t xml:space="preserve">PYTHON PROJECT                                                                                                                                </w:t>
      </w:r>
    </w:p>
    <w:p w14:paraId="2EB8FBC9" w14:textId="77777777" w:rsidR="00831BC3" w:rsidRDefault="00831BC3" w:rsidP="00831BC3">
      <w:pPr>
        <w:pStyle w:val="Heading2"/>
        <w:spacing w:before="258"/>
        <w:ind w:right="357"/>
        <w:rPr>
          <w:b/>
          <w:bCs/>
          <w:color w:val="222A35" w:themeColor="text2" w:themeShade="80"/>
          <w:sz w:val="44"/>
          <w:szCs w:val="44"/>
        </w:rPr>
      </w:pPr>
    </w:p>
    <w:p w14:paraId="727CB3F2" w14:textId="2D6FA27A" w:rsidR="000959CD" w:rsidRPr="00683709" w:rsidRDefault="000959CD" w:rsidP="00831BC3">
      <w:pPr>
        <w:pStyle w:val="Heading2"/>
        <w:spacing w:before="258"/>
        <w:ind w:right="357"/>
        <w:rPr>
          <w:b/>
          <w:bCs/>
          <w:color w:val="222A35" w:themeColor="text2" w:themeShade="80"/>
          <w:sz w:val="28"/>
          <w:szCs w:val="28"/>
        </w:rPr>
      </w:pPr>
      <w:r w:rsidRPr="00683709">
        <w:rPr>
          <w:b/>
          <w:bCs/>
          <w:color w:val="222A35" w:themeColor="text2" w:themeShade="80"/>
          <w:sz w:val="28"/>
          <w:szCs w:val="28"/>
        </w:rPr>
        <w:t>Topic:</w:t>
      </w:r>
    </w:p>
    <w:p w14:paraId="351031A4" w14:textId="52F27EA8" w:rsidR="000959CD" w:rsidRPr="00683709" w:rsidRDefault="000959CD" w:rsidP="000959CD">
      <w:pPr>
        <w:spacing w:before="194" w:line="350" w:lineRule="auto"/>
        <w:ind w:left="2584" w:right="2822" w:firstLine="2"/>
        <w:jc w:val="center"/>
        <w:rPr>
          <w:b/>
          <w:sz w:val="28"/>
          <w:szCs w:val="28"/>
        </w:rPr>
      </w:pPr>
      <w:r w:rsidRPr="00683709">
        <w:rPr>
          <w:b/>
          <w:sz w:val="28"/>
          <w:szCs w:val="28"/>
        </w:rPr>
        <w:t xml:space="preserve">Final Project Report </w:t>
      </w:r>
    </w:p>
    <w:p w14:paraId="3BF1C77A" w14:textId="52B13BCC" w:rsidR="00831BC3" w:rsidRPr="00683709" w:rsidRDefault="00831BC3" w:rsidP="000959CD">
      <w:pPr>
        <w:spacing w:before="194" w:line="350" w:lineRule="auto"/>
        <w:ind w:left="2584" w:right="2822" w:firstLine="2"/>
        <w:jc w:val="center"/>
        <w:rPr>
          <w:b/>
          <w:color w:val="1F3864" w:themeColor="accent1" w:themeShade="80"/>
          <w:sz w:val="28"/>
          <w:szCs w:val="28"/>
          <w:u w:val="single"/>
        </w:rPr>
      </w:pPr>
      <w:r w:rsidRPr="00683709">
        <w:rPr>
          <w:b/>
          <w:color w:val="1F3864" w:themeColor="accent1" w:themeShade="80"/>
          <w:sz w:val="28"/>
          <w:szCs w:val="28"/>
          <w:u w:val="single"/>
        </w:rPr>
        <w:t>VEHIC</w:t>
      </w:r>
      <w:r w:rsidR="00F73932">
        <w:rPr>
          <w:b/>
          <w:color w:val="1F3864" w:themeColor="accent1" w:themeShade="80"/>
          <w:sz w:val="28"/>
          <w:szCs w:val="28"/>
          <w:u w:val="single"/>
        </w:rPr>
        <w:t>LE</w:t>
      </w:r>
      <w:r w:rsidRPr="00683709">
        <w:rPr>
          <w:b/>
          <w:color w:val="1F3864" w:themeColor="accent1" w:themeShade="80"/>
          <w:sz w:val="28"/>
          <w:szCs w:val="28"/>
          <w:u w:val="single"/>
        </w:rPr>
        <w:t xml:space="preserve"> PARKING MANAGEMENT SYSTEM</w:t>
      </w:r>
    </w:p>
    <w:p w14:paraId="494D3B9E" w14:textId="129C15F5" w:rsidR="000959CD" w:rsidRPr="00683709" w:rsidRDefault="00683709" w:rsidP="00683709">
      <w:pPr>
        <w:spacing w:before="3"/>
        <w:ind w:right="360"/>
        <w:rPr>
          <w:sz w:val="28"/>
          <w:szCs w:val="28"/>
        </w:rPr>
      </w:pPr>
      <w:r>
        <w:rPr>
          <w:b/>
          <w:sz w:val="28"/>
          <w:szCs w:val="28"/>
        </w:rPr>
        <w:t xml:space="preserve">                                   </w:t>
      </w:r>
      <w:r w:rsidR="000959CD" w:rsidRPr="00683709">
        <w:rPr>
          <w:b/>
          <w:sz w:val="28"/>
          <w:szCs w:val="28"/>
        </w:rPr>
        <w:t xml:space="preserve">Submitted To: </w:t>
      </w:r>
      <w:r w:rsidR="000959CD" w:rsidRPr="00683709">
        <w:rPr>
          <w:sz w:val="28"/>
          <w:szCs w:val="28"/>
        </w:rPr>
        <w:t xml:space="preserve">Mr. </w:t>
      </w:r>
      <w:r w:rsidR="00831BC3" w:rsidRPr="00683709">
        <w:rPr>
          <w:sz w:val="28"/>
          <w:szCs w:val="28"/>
        </w:rPr>
        <w:t>Sagar Pande</w:t>
      </w:r>
      <w:r w:rsidR="000959CD" w:rsidRPr="00683709">
        <w:rPr>
          <w:sz w:val="28"/>
          <w:szCs w:val="28"/>
        </w:rPr>
        <w:t xml:space="preserve"> Sir</w:t>
      </w:r>
    </w:p>
    <w:p w14:paraId="32F4EA7A" w14:textId="69CB9E06" w:rsidR="000959CD" w:rsidRPr="00683709" w:rsidRDefault="000959CD" w:rsidP="000959CD">
      <w:pPr>
        <w:spacing w:before="193"/>
        <w:ind w:left="121" w:right="354"/>
        <w:jc w:val="center"/>
        <w:rPr>
          <w:sz w:val="28"/>
          <w:szCs w:val="28"/>
        </w:rPr>
      </w:pPr>
      <w:r w:rsidRPr="00683709">
        <w:rPr>
          <w:b/>
          <w:sz w:val="28"/>
          <w:szCs w:val="28"/>
        </w:rPr>
        <w:t>D.O.S</w:t>
      </w:r>
      <w:r w:rsidRPr="00683709">
        <w:rPr>
          <w:sz w:val="28"/>
          <w:szCs w:val="28"/>
        </w:rPr>
        <w:t xml:space="preserve">: November </w:t>
      </w:r>
      <w:r w:rsidR="00831BC3" w:rsidRPr="00683709">
        <w:rPr>
          <w:sz w:val="28"/>
          <w:szCs w:val="28"/>
        </w:rPr>
        <w:t>3</w:t>
      </w:r>
      <w:r w:rsidRPr="00683709">
        <w:rPr>
          <w:sz w:val="28"/>
          <w:szCs w:val="28"/>
        </w:rPr>
        <w:t>, 2020</w:t>
      </w:r>
    </w:p>
    <w:p w14:paraId="78D40822" w14:textId="36499192" w:rsidR="000959CD" w:rsidRPr="00683709" w:rsidRDefault="000959CD" w:rsidP="000959CD">
      <w:pPr>
        <w:spacing w:before="194"/>
        <w:ind w:left="121" w:right="356"/>
        <w:jc w:val="center"/>
        <w:rPr>
          <w:sz w:val="28"/>
          <w:szCs w:val="28"/>
        </w:rPr>
      </w:pPr>
      <w:r w:rsidRPr="00683709">
        <w:rPr>
          <w:b/>
          <w:sz w:val="28"/>
          <w:szCs w:val="28"/>
        </w:rPr>
        <w:t xml:space="preserve">Section: </w:t>
      </w:r>
      <w:r w:rsidRPr="00683709">
        <w:rPr>
          <w:sz w:val="28"/>
          <w:szCs w:val="28"/>
        </w:rPr>
        <w:t>K19</w:t>
      </w:r>
      <w:r w:rsidR="00831BC3" w:rsidRPr="00683709">
        <w:rPr>
          <w:sz w:val="28"/>
          <w:szCs w:val="28"/>
        </w:rPr>
        <w:t>JC</w:t>
      </w:r>
    </w:p>
    <w:p w14:paraId="6FD71488" w14:textId="77777777" w:rsidR="00831BC3" w:rsidRDefault="00831BC3" w:rsidP="00683709">
      <w:pPr>
        <w:pStyle w:val="Heading2"/>
        <w:spacing w:before="1"/>
        <w:ind w:right="359"/>
      </w:pPr>
    </w:p>
    <w:p w14:paraId="2A1115B7" w14:textId="7779AEC1" w:rsidR="000959CD" w:rsidRPr="00683709" w:rsidRDefault="000959CD" w:rsidP="000959CD">
      <w:pPr>
        <w:pStyle w:val="Heading2"/>
        <w:spacing w:before="1"/>
        <w:ind w:left="121" w:right="359"/>
        <w:rPr>
          <w:rFonts w:ascii="Times New Roman" w:hAnsi="Times New Roman" w:cs="Times New Roman"/>
          <w:b/>
          <w:bCs/>
          <w:color w:val="222A35" w:themeColor="text2" w:themeShade="80"/>
          <w:sz w:val="28"/>
          <w:szCs w:val="28"/>
          <w:u w:val="single"/>
        </w:rPr>
      </w:pPr>
      <w:r w:rsidRPr="00683709">
        <w:rPr>
          <w:rFonts w:ascii="Times New Roman" w:hAnsi="Times New Roman" w:cs="Times New Roman"/>
          <w:b/>
          <w:bCs/>
          <w:color w:val="222A35" w:themeColor="text2" w:themeShade="80"/>
          <w:sz w:val="28"/>
          <w:szCs w:val="28"/>
          <w:u w:val="single"/>
        </w:rPr>
        <w:t xml:space="preserve">Group </w:t>
      </w:r>
      <w:proofErr w:type="gramStart"/>
      <w:r w:rsidRPr="00683709">
        <w:rPr>
          <w:rFonts w:ascii="Times New Roman" w:hAnsi="Times New Roman" w:cs="Times New Roman"/>
          <w:b/>
          <w:bCs/>
          <w:color w:val="222A35" w:themeColor="text2" w:themeShade="80"/>
          <w:sz w:val="28"/>
          <w:szCs w:val="28"/>
          <w:u w:val="single"/>
        </w:rPr>
        <w:t>Members</w:t>
      </w:r>
      <w:r w:rsidR="00831BC3" w:rsidRPr="00683709">
        <w:rPr>
          <w:rFonts w:ascii="Times New Roman" w:hAnsi="Times New Roman" w:cs="Times New Roman"/>
          <w:b/>
          <w:bCs/>
          <w:color w:val="222A35" w:themeColor="text2" w:themeShade="80"/>
          <w:sz w:val="28"/>
          <w:szCs w:val="28"/>
          <w:u w:val="single"/>
        </w:rPr>
        <w:t xml:space="preserve"> </w:t>
      </w:r>
      <w:r w:rsidRPr="00683709">
        <w:rPr>
          <w:rFonts w:ascii="Times New Roman" w:hAnsi="Times New Roman" w:cs="Times New Roman"/>
          <w:b/>
          <w:bCs/>
          <w:color w:val="222A35" w:themeColor="text2" w:themeShade="80"/>
          <w:sz w:val="28"/>
          <w:szCs w:val="28"/>
          <w:u w:val="single"/>
        </w:rPr>
        <w:t>:</w:t>
      </w:r>
      <w:proofErr w:type="gramEnd"/>
    </w:p>
    <w:p w14:paraId="6C7AE093" w14:textId="77777777" w:rsidR="000959CD" w:rsidRPr="00683709" w:rsidRDefault="000959CD" w:rsidP="000959CD">
      <w:pPr>
        <w:pStyle w:val="BodyText"/>
        <w:spacing w:before="4"/>
        <w:rPr>
          <w:b/>
          <w:sz w:val="28"/>
          <w:szCs w:val="28"/>
        </w:rPr>
      </w:pPr>
    </w:p>
    <w:tbl>
      <w:tblPr>
        <w:tblW w:w="9443"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30"/>
        <w:gridCol w:w="3005"/>
        <w:gridCol w:w="3008"/>
      </w:tblGrid>
      <w:tr w:rsidR="000959CD" w:rsidRPr="00683709" w14:paraId="12716F70" w14:textId="77777777" w:rsidTr="00831BC3">
        <w:trPr>
          <w:trHeight w:val="415"/>
        </w:trPr>
        <w:tc>
          <w:tcPr>
            <w:tcW w:w="3430" w:type="dxa"/>
          </w:tcPr>
          <w:p w14:paraId="4106521A" w14:textId="77777777" w:rsidR="000959CD" w:rsidRPr="00683709" w:rsidRDefault="000959CD" w:rsidP="00A45831">
            <w:pPr>
              <w:pStyle w:val="TableParagraph"/>
              <w:spacing w:before="2" w:line="393" w:lineRule="exact"/>
              <w:ind w:left="214" w:right="208"/>
              <w:rPr>
                <w:b/>
                <w:sz w:val="28"/>
                <w:szCs w:val="28"/>
              </w:rPr>
            </w:pPr>
            <w:r w:rsidRPr="00683709">
              <w:rPr>
                <w:b/>
                <w:sz w:val="28"/>
                <w:szCs w:val="28"/>
              </w:rPr>
              <w:t>Name</w:t>
            </w:r>
          </w:p>
        </w:tc>
        <w:tc>
          <w:tcPr>
            <w:tcW w:w="3005" w:type="dxa"/>
          </w:tcPr>
          <w:p w14:paraId="2A887C19" w14:textId="77777777" w:rsidR="000959CD" w:rsidRPr="00683709" w:rsidRDefault="000959CD" w:rsidP="00A45831">
            <w:pPr>
              <w:pStyle w:val="TableParagraph"/>
              <w:spacing w:before="2" w:line="393" w:lineRule="exact"/>
              <w:ind w:left="214" w:right="208"/>
              <w:rPr>
                <w:b/>
                <w:sz w:val="28"/>
                <w:szCs w:val="28"/>
              </w:rPr>
            </w:pPr>
            <w:r w:rsidRPr="00683709">
              <w:rPr>
                <w:b/>
                <w:sz w:val="28"/>
                <w:szCs w:val="28"/>
              </w:rPr>
              <w:t>Registration No.</w:t>
            </w:r>
          </w:p>
        </w:tc>
        <w:tc>
          <w:tcPr>
            <w:tcW w:w="3008" w:type="dxa"/>
          </w:tcPr>
          <w:p w14:paraId="510D9DF4" w14:textId="77777777" w:rsidR="000959CD" w:rsidRPr="00683709" w:rsidRDefault="000959CD" w:rsidP="00A45831">
            <w:pPr>
              <w:pStyle w:val="TableParagraph"/>
              <w:spacing w:before="2" w:line="393" w:lineRule="exact"/>
              <w:ind w:left="854" w:right="843"/>
              <w:rPr>
                <w:b/>
                <w:sz w:val="28"/>
                <w:szCs w:val="28"/>
              </w:rPr>
            </w:pPr>
            <w:r w:rsidRPr="00683709">
              <w:rPr>
                <w:b/>
                <w:sz w:val="28"/>
                <w:szCs w:val="28"/>
              </w:rPr>
              <w:t>Roll No.</w:t>
            </w:r>
          </w:p>
        </w:tc>
      </w:tr>
      <w:tr w:rsidR="000959CD" w:rsidRPr="00683709" w14:paraId="235CA531" w14:textId="77777777" w:rsidTr="00831BC3">
        <w:trPr>
          <w:trHeight w:val="611"/>
        </w:trPr>
        <w:tc>
          <w:tcPr>
            <w:tcW w:w="3430" w:type="dxa"/>
          </w:tcPr>
          <w:p w14:paraId="24CCCE57" w14:textId="46E0687A" w:rsidR="000959CD" w:rsidRPr="00683709" w:rsidRDefault="00831BC3" w:rsidP="00A45831">
            <w:pPr>
              <w:pStyle w:val="TableParagraph"/>
              <w:spacing w:line="395" w:lineRule="exact"/>
              <w:ind w:left="217" w:right="208"/>
              <w:rPr>
                <w:sz w:val="28"/>
                <w:szCs w:val="28"/>
              </w:rPr>
            </w:pPr>
            <w:r w:rsidRPr="00683709">
              <w:rPr>
                <w:sz w:val="28"/>
                <w:szCs w:val="28"/>
              </w:rPr>
              <w:t>Dipraj Daripa</w:t>
            </w:r>
          </w:p>
        </w:tc>
        <w:tc>
          <w:tcPr>
            <w:tcW w:w="3005" w:type="dxa"/>
          </w:tcPr>
          <w:p w14:paraId="6014B15A" w14:textId="3DDD453D" w:rsidR="000959CD" w:rsidRPr="00683709" w:rsidRDefault="000959CD" w:rsidP="00A45831">
            <w:pPr>
              <w:pStyle w:val="TableParagraph"/>
              <w:spacing w:line="395" w:lineRule="exact"/>
              <w:ind w:left="217" w:right="207"/>
              <w:rPr>
                <w:sz w:val="28"/>
                <w:szCs w:val="28"/>
              </w:rPr>
            </w:pPr>
            <w:r w:rsidRPr="00683709">
              <w:rPr>
                <w:sz w:val="28"/>
                <w:szCs w:val="28"/>
              </w:rPr>
              <w:t>119</w:t>
            </w:r>
            <w:r w:rsidR="00831BC3" w:rsidRPr="00683709">
              <w:rPr>
                <w:sz w:val="28"/>
                <w:szCs w:val="28"/>
              </w:rPr>
              <w:t>11828</w:t>
            </w:r>
          </w:p>
        </w:tc>
        <w:tc>
          <w:tcPr>
            <w:tcW w:w="3008" w:type="dxa"/>
          </w:tcPr>
          <w:p w14:paraId="14E4AA0E" w14:textId="037C3EB7" w:rsidR="000959CD" w:rsidRPr="00683709" w:rsidRDefault="00831BC3" w:rsidP="00A45831">
            <w:pPr>
              <w:pStyle w:val="TableParagraph"/>
              <w:spacing w:line="395" w:lineRule="exact"/>
              <w:ind w:left="850" w:right="843"/>
              <w:rPr>
                <w:sz w:val="28"/>
                <w:szCs w:val="28"/>
              </w:rPr>
            </w:pPr>
            <w:r w:rsidRPr="00683709">
              <w:rPr>
                <w:sz w:val="28"/>
                <w:szCs w:val="28"/>
              </w:rPr>
              <w:t>39</w:t>
            </w:r>
          </w:p>
        </w:tc>
      </w:tr>
      <w:tr w:rsidR="000959CD" w:rsidRPr="00683709" w14:paraId="27FEB3B3" w14:textId="77777777" w:rsidTr="00831BC3">
        <w:trPr>
          <w:trHeight w:val="412"/>
        </w:trPr>
        <w:tc>
          <w:tcPr>
            <w:tcW w:w="3430" w:type="dxa"/>
          </w:tcPr>
          <w:p w14:paraId="343A14EE" w14:textId="4B96AA60" w:rsidR="000959CD" w:rsidRPr="00683709" w:rsidRDefault="00831BC3" w:rsidP="00831BC3">
            <w:pPr>
              <w:pStyle w:val="TableParagraph"/>
              <w:spacing w:line="392" w:lineRule="exact"/>
              <w:ind w:left="216" w:right="208"/>
              <w:jc w:val="left"/>
              <w:rPr>
                <w:sz w:val="28"/>
                <w:szCs w:val="28"/>
              </w:rPr>
            </w:pPr>
            <w:r w:rsidRPr="00683709">
              <w:rPr>
                <w:sz w:val="28"/>
                <w:szCs w:val="28"/>
              </w:rPr>
              <w:t>Sujit Kumar Mishra</w:t>
            </w:r>
          </w:p>
        </w:tc>
        <w:tc>
          <w:tcPr>
            <w:tcW w:w="3005" w:type="dxa"/>
          </w:tcPr>
          <w:p w14:paraId="3341B6EB" w14:textId="3A4D7850" w:rsidR="000959CD" w:rsidRPr="00683709" w:rsidRDefault="000959CD" w:rsidP="00A45831">
            <w:pPr>
              <w:pStyle w:val="TableParagraph"/>
              <w:spacing w:line="392" w:lineRule="exact"/>
              <w:ind w:left="217" w:right="207"/>
              <w:rPr>
                <w:sz w:val="28"/>
                <w:szCs w:val="28"/>
              </w:rPr>
            </w:pPr>
            <w:r w:rsidRPr="00683709">
              <w:rPr>
                <w:sz w:val="28"/>
                <w:szCs w:val="28"/>
              </w:rPr>
              <w:t>1190</w:t>
            </w:r>
            <w:r w:rsidR="00683709">
              <w:rPr>
                <w:sz w:val="28"/>
                <w:szCs w:val="28"/>
              </w:rPr>
              <w:t>8354</w:t>
            </w:r>
          </w:p>
        </w:tc>
        <w:tc>
          <w:tcPr>
            <w:tcW w:w="3008" w:type="dxa"/>
          </w:tcPr>
          <w:p w14:paraId="7B1321A5" w14:textId="4D8F3B35" w:rsidR="000959CD" w:rsidRPr="00683709" w:rsidRDefault="00683709" w:rsidP="00683709">
            <w:pPr>
              <w:pStyle w:val="TableParagraph"/>
              <w:spacing w:line="392" w:lineRule="exact"/>
              <w:ind w:left="850" w:right="843"/>
              <w:jc w:val="left"/>
              <w:rPr>
                <w:sz w:val="28"/>
                <w:szCs w:val="28"/>
              </w:rPr>
            </w:pPr>
            <w:r>
              <w:rPr>
                <w:sz w:val="28"/>
                <w:szCs w:val="28"/>
              </w:rPr>
              <w:t xml:space="preserve">       60</w:t>
            </w:r>
          </w:p>
        </w:tc>
      </w:tr>
      <w:tr w:rsidR="000959CD" w:rsidRPr="00683709" w14:paraId="047D5423" w14:textId="77777777" w:rsidTr="00831BC3">
        <w:trPr>
          <w:trHeight w:val="287"/>
        </w:trPr>
        <w:tc>
          <w:tcPr>
            <w:tcW w:w="3430" w:type="dxa"/>
          </w:tcPr>
          <w:p w14:paraId="71409E22" w14:textId="2801090C" w:rsidR="000959CD" w:rsidRPr="00683709" w:rsidRDefault="000959CD" w:rsidP="00A45831">
            <w:pPr>
              <w:pStyle w:val="TableParagraph"/>
              <w:spacing w:before="2" w:line="393" w:lineRule="exact"/>
              <w:ind w:left="217" w:right="208"/>
              <w:rPr>
                <w:sz w:val="28"/>
                <w:szCs w:val="28"/>
              </w:rPr>
            </w:pPr>
          </w:p>
        </w:tc>
        <w:tc>
          <w:tcPr>
            <w:tcW w:w="3005" w:type="dxa"/>
          </w:tcPr>
          <w:p w14:paraId="56FF82D3" w14:textId="0D7DA3C9" w:rsidR="000959CD" w:rsidRPr="00683709" w:rsidRDefault="000959CD" w:rsidP="00A45831">
            <w:pPr>
              <w:pStyle w:val="TableParagraph"/>
              <w:spacing w:before="2" w:line="393" w:lineRule="exact"/>
              <w:ind w:left="217" w:right="207"/>
              <w:rPr>
                <w:sz w:val="28"/>
                <w:szCs w:val="28"/>
              </w:rPr>
            </w:pPr>
          </w:p>
        </w:tc>
        <w:tc>
          <w:tcPr>
            <w:tcW w:w="3008" w:type="dxa"/>
          </w:tcPr>
          <w:p w14:paraId="234AB7E3" w14:textId="75385765" w:rsidR="000959CD" w:rsidRPr="00683709" w:rsidRDefault="000959CD" w:rsidP="00A45831">
            <w:pPr>
              <w:pStyle w:val="TableParagraph"/>
              <w:spacing w:before="2" w:line="393" w:lineRule="exact"/>
              <w:ind w:left="850" w:right="843"/>
              <w:rPr>
                <w:sz w:val="28"/>
                <w:szCs w:val="28"/>
              </w:rPr>
            </w:pPr>
          </w:p>
        </w:tc>
      </w:tr>
    </w:tbl>
    <w:p w14:paraId="5ED8A1CE" w14:textId="7DC2493E" w:rsidR="00831BC3" w:rsidRDefault="00831BC3" w:rsidP="000959CD">
      <w:pPr>
        <w:spacing w:before="70"/>
        <w:rPr>
          <w:b/>
          <w:spacing w:val="-10"/>
          <w:sz w:val="72"/>
        </w:rPr>
      </w:pPr>
    </w:p>
    <w:p w14:paraId="01FAA998" w14:textId="77777777" w:rsidR="00831BC3" w:rsidRDefault="00831BC3" w:rsidP="000959CD">
      <w:pPr>
        <w:spacing w:before="70"/>
        <w:rPr>
          <w:b/>
          <w:spacing w:val="-10"/>
          <w:sz w:val="72"/>
        </w:rPr>
      </w:pPr>
    </w:p>
    <w:p w14:paraId="43EC1373" w14:textId="37C454EC" w:rsidR="000959CD" w:rsidRPr="000959CD" w:rsidRDefault="000959CD" w:rsidP="000959CD">
      <w:pPr>
        <w:spacing w:before="70"/>
        <w:rPr>
          <w:b/>
          <w:sz w:val="72"/>
          <w:u w:val="single"/>
        </w:rPr>
      </w:pPr>
      <w:r w:rsidRPr="000959CD">
        <w:rPr>
          <w:b/>
          <w:spacing w:val="-10"/>
          <w:sz w:val="72"/>
        </w:rPr>
        <w:t xml:space="preserve"> </w:t>
      </w:r>
      <w:r w:rsidRPr="000959CD">
        <w:rPr>
          <w:b/>
          <w:spacing w:val="-10"/>
          <w:sz w:val="72"/>
          <w:u w:val="single"/>
        </w:rPr>
        <w:t>ACKNOWLEDGEMENT</w:t>
      </w:r>
    </w:p>
    <w:p w14:paraId="52B30934" w14:textId="77777777" w:rsidR="000959CD" w:rsidRDefault="000959CD" w:rsidP="000959CD">
      <w:pPr>
        <w:pStyle w:val="BodyText"/>
        <w:rPr>
          <w:b/>
          <w:sz w:val="20"/>
        </w:rPr>
      </w:pPr>
    </w:p>
    <w:p w14:paraId="3974F558" w14:textId="77777777" w:rsidR="000959CD" w:rsidRDefault="000959CD" w:rsidP="000959CD">
      <w:pPr>
        <w:pStyle w:val="BodyText"/>
        <w:rPr>
          <w:b/>
          <w:sz w:val="20"/>
        </w:rPr>
      </w:pPr>
    </w:p>
    <w:p w14:paraId="56F5088F" w14:textId="77777777" w:rsidR="000959CD" w:rsidRDefault="000959CD" w:rsidP="000959CD">
      <w:pPr>
        <w:pStyle w:val="BodyText"/>
        <w:rPr>
          <w:b/>
          <w:sz w:val="20"/>
        </w:rPr>
      </w:pPr>
    </w:p>
    <w:p w14:paraId="11563CC1" w14:textId="77777777" w:rsidR="000959CD" w:rsidRDefault="000959CD" w:rsidP="000959CD">
      <w:pPr>
        <w:pStyle w:val="BodyText"/>
        <w:rPr>
          <w:b/>
          <w:sz w:val="20"/>
        </w:rPr>
      </w:pPr>
    </w:p>
    <w:p w14:paraId="346573AF" w14:textId="77777777" w:rsidR="000959CD" w:rsidRDefault="000959CD" w:rsidP="000959CD">
      <w:pPr>
        <w:pStyle w:val="BodyText"/>
        <w:rPr>
          <w:b/>
          <w:sz w:val="20"/>
        </w:rPr>
      </w:pPr>
    </w:p>
    <w:p w14:paraId="3313C390" w14:textId="77777777" w:rsidR="000959CD" w:rsidRDefault="000959CD" w:rsidP="000959CD">
      <w:pPr>
        <w:pStyle w:val="BodyText"/>
        <w:rPr>
          <w:b/>
          <w:sz w:val="20"/>
        </w:rPr>
      </w:pPr>
    </w:p>
    <w:p w14:paraId="18422DA0" w14:textId="77777777" w:rsidR="000959CD" w:rsidRDefault="000959CD" w:rsidP="000959CD">
      <w:pPr>
        <w:pStyle w:val="BodyText"/>
        <w:rPr>
          <w:b/>
          <w:sz w:val="20"/>
        </w:rPr>
      </w:pPr>
    </w:p>
    <w:p w14:paraId="3DDD2373" w14:textId="77777777" w:rsidR="000959CD" w:rsidRDefault="000959CD" w:rsidP="000959CD">
      <w:pPr>
        <w:pStyle w:val="BodyText"/>
        <w:rPr>
          <w:b/>
          <w:sz w:val="20"/>
        </w:rPr>
      </w:pPr>
    </w:p>
    <w:p w14:paraId="7BAE4D94" w14:textId="099E093B" w:rsidR="000959CD" w:rsidRDefault="00831BC3" w:rsidP="000959CD">
      <w:pPr>
        <w:spacing w:before="86" w:line="259" w:lineRule="auto"/>
        <w:ind w:right="553"/>
        <w:rPr>
          <w:sz w:val="32"/>
        </w:rPr>
      </w:pPr>
      <w:r>
        <w:rPr>
          <w:sz w:val="32"/>
        </w:rPr>
        <w:t xml:space="preserve">                </w:t>
      </w:r>
      <w:r w:rsidR="000959CD">
        <w:rPr>
          <w:sz w:val="32"/>
        </w:rPr>
        <w:t xml:space="preserve">We would like to express our Special thanks of Gratitude to our University as well as our INT213 Faculty Mr. </w:t>
      </w:r>
      <w:r>
        <w:rPr>
          <w:sz w:val="32"/>
        </w:rPr>
        <w:t>Sagar Pand</w:t>
      </w:r>
      <w:r w:rsidR="00600D60">
        <w:rPr>
          <w:sz w:val="32"/>
        </w:rPr>
        <w:t>e</w:t>
      </w:r>
      <w:r w:rsidR="000959CD">
        <w:rPr>
          <w:sz w:val="32"/>
        </w:rPr>
        <w:t xml:space="preserve"> Sir, who gave us this opportunity to work on the project “</w:t>
      </w:r>
      <w:r w:rsidR="00A4259B">
        <w:rPr>
          <w:sz w:val="32"/>
        </w:rPr>
        <w:t>Vehicles</w:t>
      </w:r>
      <w:r w:rsidR="00116BE9">
        <w:rPr>
          <w:sz w:val="32"/>
        </w:rPr>
        <w:t xml:space="preserve"> Parking </w:t>
      </w:r>
      <w:r w:rsidR="000959CD">
        <w:rPr>
          <w:sz w:val="32"/>
        </w:rPr>
        <w:t>Management System</w:t>
      </w:r>
      <w:r w:rsidR="000959CD">
        <w:rPr>
          <w:b/>
          <w:sz w:val="32"/>
        </w:rPr>
        <w:t xml:space="preserve">”, </w:t>
      </w:r>
      <w:r w:rsidR="000959CD">
        <w:rPr>
          <w:sz w:val="32"/>
        </w:rPr>
        <w:t>which Also Helped us in learning more new things.</w:t>
      </w:r>
    </w:p>
    <w:p w14:paraId="68E3332E" w14:textId="77777777" w:rsidR="000959CD" w:rsidRDefault="000959CD" w:rsidP="000959CD">
      <w:pPr>
        <w:pStyle w:val="BodyText"/>
        <w:rPr>
          <w:sz w:val="34"/>
        </w:rPr>
      </w:pPr>
    </w:p>
    <w:p w14:paraId="6F2F54D5" w14:textId="77777777" w:rsidR="000959CD" w:rsidRDefault="000959CD" w:rsidP="000959CD">
      <w:pPr>
        <w:pStyle w:val="BodyText"/>
        <w:spacing w:before="6"/>
        <w:rPr>
          <w:sz w:val="32"/>
        </w:rPr>
      </w:pPr>
    </w:p>
    <w:p w14:paraId="05D66984" w14:textId="77777777" w:rsidR="000959CD" w:rsidRDefault="000959CD" w:rsidP="000959CD">
      <w:pPr>
        <w:spacing w:before="1" w:line="259" w:lineRule="auto"/>
        <w:ind w:left="121" w:right="364"/>
        <w:jc w:val="center"/>
        <w:rPr>
          <w:i/>
          <w:sz w:val="32"/>
        </w:rPr>
      </w:pPr>
      <w:r>
        <w:rPr>
          <w:i/>
          <w:sz w:val="32"/>
        </w:rPr>
        <w:t>Finally, I would like to thank my friends who helped me a lot in finishing this topic within a limited time.</w:t>
      </w:r>
    </w:p>
    <w:p w14:paraId="0D9AA36E" w14:textId="77777777" w:rsidR="000959CD" w:rsidRDefault="000959CD" w:rsidP="000959CD">
      <w:pPr>
        <w:pStyle w:val="BodyText"/>
        <w:rPr>
          <w:i/>
          <w:sz w:val="34"/>
        </w:rPr>
      </w:pPr>
    </w:p>
    <w:p w14:paraId="007C6877" w14:textId="77777777" w:rsidR="000959CD" w:rsidRDefault="000959CD" w:rsidP="000959CD">
      <w:pPr>
        <w:pStyle w:val="BodyText"/>
        <w:spacing w:before="4"/>
        <w:rPr>
          <w:i/>
          <w:sz w:val="28"/>
        </w:rPr>
      </w:pPr>
    </w:p>
    <w:p w14:paraId="3FC044DE" w14:textId="77777777" w:rsidR="000959CD" w:rsidRDefault="000959CD" w:rsidP="000959CD">
      <w:pPr>
        <w:ind w:left="121" w:right="361"/>
        <w:jc w:val="center"/>
        <w:rPr>
          <w:sz w:val="32"/>
        </w:rPr>
      </w:pPr>
      <w:r>
        <w:rPr>
          <w:sz w:val="32"/>
        </w:rPr>
        <w:t>Thanks to All!</w:t>
      </w:r>
    </w:p>
    <w:p w14:paraId="4E1ED5DC" w14:textId="77777777" w:rsidR="000959CD" w:rsidRDefault="000959CD" w:rsidP="000959CD">
      <w:pPr>
        <w:spacing w:before="192"/>
        <w:ind w:left="121" w:right="357"/>
        <w:jc w:val="center"/>
        <w:rPr>
          <w:sz w:val="36"/>
        </w:rPr>
      </w:pPr>
      <w:r>
        <w:rPr>
          <w:sz w:val="36"/>
        </w:rPr>
        <w:t>***</w:t>
      </w:r>
    </w:p>
    <w:p w14:paraId="0FFF3CBB" w14:textId="77777777" w:rsidR="000959CD" w:rsidRDefault="000959CD" w:rsidP="000959CD">
      <w:pPr>
        <w:pStyle w:val="BodyText"/>
        <w:rPr>
          <w:sz w:val="20"/>
        </w:rPr>
      </w:pPr>
    </w:p>
    <w:p w14:paraId="4DC98350" w14:textId="77777777" w:rsidR="000959CD" w:rsidRDefault="000959CD" w:rsidP="000959CD">
      <w:pPr>
        <w:pStyle w:val="BodyText"/>
        <w:rPr>
          <w:sz w:val="20"/>
        </w:rPr>
      </w:pPr>
    </w:p>
    <w:p w14:paraId="46BF6270" w14:textId="77777777" w:rsidR="000959CD" w:rsidRDefault="000959CD" w:rsidP="000959CD">
      <w:pPr>
        <w:pStyle w:val="BodyText"/>
        <w:rPr>
          <w:sz w:val="20"/>
        </w:rPr>
      </w:pPr>
    </w:p>
    <w:p w14:paraId="37303C61" w14:textId="77777777" w:rsidR="000959CD" w:rsidRDefault="000959CD" w:rsidP="000959CD">
      <w:pPr>
        <w:pStyle w:val="BodyText"/>
        <w:rPr>
          <w:sz w:val="20"/>
        </w:rPr>
      </w:pPr>
    </w:p>
    <w:p w14:paraId="508918F9" w14:textId="77777777" w:rsidR="000959CD" w:rsidRDefault="000959CD" w:rsidP="000959CD">
      <w:pPr>
        <w:pStyle w:val="BodyText"/>
        <w:rPr>
          <w:sz w:val="20"/>
        </w:rPr>
      </w:pPr>
    </w:p>
    <w:p w14:paraId="368FEA17" w14:textId="77777777" w:rsidR="000959CD" w:rsidRDefault="000959CD" w:rsidP="000959CD">
      <w:pPr>
        <w:pStyle w:val="BodyText"/>
        <w:rPr>
          <w:sz w:val="20"/>
        </w:rPr>
      </w:pPr>
    </w:p>
    <w:p w14:paraId="4A1441D5" w14:textId="77777777" w:rsidR="000959CD" w:rsidRDefault="000959CD" w:rsidP="000959CD">
      <w:pPr>
        <w:pStyle w:val="BodyText"/>
        <w:rPr>
          <w:sz w:val="20"/>
        </w:rPr>
      </w:pPr>
    </w:p>
    <w:p w14:paraId="062E5B2E" w14:textId="77777777" w:rsidR="000959CD" w:rsidRDefault="000959CD" w:rsidP="000959CD">
      <w:pPr>
        <w:pStyle w:val="BodyText"/>
        <w:rPr>
          <w:sz w:val="20"/>
        </w:rPr>
      </w:pPr>
    </w:p>
    <w:p w14:paraId="3B6C9C2C" w14:textId="77777777" w:rsidR="000959CD" w:rsidRDefault="000959CD" w:rsidP="000959CD">
      <w:pPr>
        <w:pStyle w:val="BodyText"/>
        <w:rPr>
          <w:sz w:val="20"/>
        </w:rPr>
      </w:pPr>
    </w:p>
    <w:p w14:paraId="50B0211F" w14:textId="77777777" w:rsidR="000959CD" w:rsidRDefault="000959CD" w:rsidP="000959CD">
      <w:pPr>
        <w:pStyle w:val="BodyText"/>
        <w:rPr>
          <w:sz w:val="20"/>
        </w:rPr>
      </w:pPr>
    </w:p>
    <w:p w14:paraId="0FF373A3" w14:textId="77777777" w:rsidR="000959CD" w:rsidRDefault="000959CD" w:rsidP="000959CD">
      <w:pPr>
        <w:pStyle w:val="BodyText"/>
        <w:rPr>
          <w:sz w:val="20"/>
        </w:rPr>
      </w:pPr>
    </w:p>
    <w:p w14:paraId="09A7F1BC" w14:textId="77777777" w:rsidR="000959CD" w:rsidRDefault="000959CD" w:rsidP="000959CD">
      <w:pPr>
        <w:pStyle w:val="BodyText"/>
        <w:rPr>
          <w:sz w:val="20"/>
        </w:rPr>
      </w:pPr>
    </w:p>
    <w:p w14:paraId="0AF171A6" w14:textId="77777777" w:rsidR="000959CD" w:rsidRDefault="000959CD" w:rsidP="000959CD">
      <w:pPr>
        <w:pStyle w:val="BodyText"/>
        <w:rPr>
          <w:sz w:val="20"/>
        </w:rPr>
      </w:pPr>
    </w:p>
    <w:p w14:paraId="6BA19131" w14:textId="77777777" w:rsidR="000959CD" w:rsidRDefault="000959CD" w:rsidP="000959CD">
      <w:pPr>
        <w:pStyle w:val="BodyText"/>
        <w:rPr>
          <w:sz w:val="20"/>
        </w:rPr>
      </w:pPr>
    </w:p>
    <w:p w14:paraId="7C302CA6" w14:textId="1545FF81" w:rsidR="00AF5EB2" w:rsidRPr="00831BC3" w:rsidRDefault="000959CD" w:rsidP="00831BC3">
      <w:pPr>
        <w:pStyle w:val="BodyText"/>
        <w:spacing w:before="3"/>
        <w:rPr>
          <w:sz w:val="15"/>
        </w:rPr>
      </w:pPr>
      <w:r>
        <w:rPr>
          <w:rFonts w:ascii="Arial"/>
          <w:noProof/>
          <w:sz w:val="21"/>
        </w:rPr>
        <mc:AlternateContent>
          <mc:Choice Requires="wps">
            <w:drawing>
              <wp:anchor distT="0" distB="0" distL="0" distR="0" simplePos="0" relativeHeight="251686912" behindDoc="1" locked="0" layoutInCell="1" allowOverlap="1" wp14:anchorId="43D779E5" wp14:editId="7C7DF474">
                <wp:simplePos x="0" y="0"/>
                <wp:positionH relativeFrom="page">
                  <wp:posOffset>896620</wp:posOffset>
                </wp:positionH>
                <wp:positionV relativeFrom="paragraph">
                  <wp:posOffset>136525</wp:posOffset>
                </wp:positionV>
                <wp:extent cx="5768975" cy="6350"/>
                <wp:effectExtent l="1270" t="3810" r="1905" b="0"/>
                <wp:wrapTopAndBottom/>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9567F1" id="Rectangle 54" o:spid="_x0000_s1026" style="position:absolute;margin-left:70.6pt;margin-top:10.75pt;width:454.25pt;height:.5pt;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" fillcolor="#d9d9d9" stroked="f">
                <w10:wrap type="topAndBottom" anchorx="page"/>
              </v:rect>
            </w:pict>
          </mc:Fallback>
        </mc:AlternateContent>
      </w:r>
      <w:r w:rsidR="00AF5EB2" w:rsidRPr="00AF5EB2">
        <w:rPr>
          <w:rFonts w:ascii="Monotype Corsiva" w:hAnsi="Monotype Corsiva"/>
          <w:b/>
          <w:bCs/>
          <w:sz w:val="96"/>
          <w:szCs w:val="96"/>
          <w:u w:val="single"/>
        </w:rPr>
        <w:t>T</w:t>
      </w:r>
      <w:r w:rsidR="00AF5EB2" w:rsidRPr="00AF5EB2">
        <w:rPr>
          <w:rFonts w:ascii="Monotype Corsiva" w:hAnsi="Monotype Corsiva"/>
          <w:b/>
          <w:bCs/>
          <w:sz w:val="48"/>
          <w:szCs w:val="48"/>
          <w:u w:val="single"/>
        </w:rPr>
        <w:t xml:space="preserve">able of </w:t>
      </w:r>
      <w:proofErr w:type="gramStart"/>
      <w:r w:rsidR="00AF5EB2" w:rsidRPr="00AF5EB2">
        <w:rPr>
          <w:rFonts w:ascii="Monotype Corsiva" w:hAnsi="Monotype Corsiva"/>
          <w:b/>
          <w:bCs/>
          <w:sz w:val="96"/>
          <w:szCs w:val="96"/>
          <w:u w:val="single"/>
        </w:rPr>
        <w:t>C</w:t>
      </w:r>
      <w:r w:rsidR="00AF5EB2" w:rsidRPr="00AF5EB2">
        <w:rPr>
          <w:rFonts w:ascii="Monotype Corsiva" w:hAnsi="Monotype Corsiva"/>
          <w:b/>
          <w:bCs/>
          <w:sz w:val="48"/>
          <w:szCs w:val="48"/>
          <w:u w:val="single"/>
        </w:rPr>
        <w:t>ontents</w:t>
      </w:r>
      <w:r w:rsidR="00AF5EB2" w:rsidRPr="00AF5EB2">
        <w:rPr>
          <w:rFonts w:ascii="Monotype Corsiva" w:hAnsi="Monotype Corsiva"/>
          <w:b/>
          <w:bCs/>
          <w:sz w:val="96"/>
          <w:szCs w:val="96"/>
          <w:u w:val="single"/>
        </w:rPr>
        <w:t xml:space="preserve"> :</w:t>
      </w:r>
      <w:proofErr w:type="gramEnd"/>
    </w:p>
    <w:p w14:paraId="248DED78" w14:textId="77777777" w:rsidR="00AF5EB2" w:rsidRDefault="00AF5EB2" w:rsidP="00AF5EB2">
      <w:pPr>
        <w:rPr>
          <w:rFonts w:ascii="Monotype Corsiva" w:hAnsi="Monotype Corsiva"/>
          <w:b/>
          <w:bCs/>
          <w:sz w:val="48"/>
          <w:szCs w:val="48"/>
        </w:rPr>
      </w:pPr>
    </w:p>
    <w:p w14:paraId="5F2DCD12" w14:textId="77777777" w:rsidR="00AF5EB2" w:rsidRDefault="00AF5EB2" w:rsidP="00AF5EB2">
      <w:pPr>
        <w:rPr>
          <w:rFonts w:ascii="Monotype Corsiva" w:hAnsi="Monotype Corsiva"/>
          <w:b/>
          <w:bCs/>
          <w:sz w:val="52"/>
        </w:rPr>
      </w:pPr>
    </w:p>
    <w:p w14:paraId="6C4FB6AF" w14:textId="2EADAB06" w:rsidR="00AF5EB2" w:rsidRPr="00AF5EB2" w:rsidRDefault="000959CD" w:rsidP="00AF5EB2">
      <w:pPr>
        <w:pStyle w:val="Heading3"/>
        <w:numPr>
          <w:ilvl w:val="0"/>
          <w:numId w:val="0"/>
        </w:numPr>
        <w:tabs>
          <w:tab w:val="left" w:pos="720"/>
        </w:tabs>
        <w:spacing w:line="360" w:lineRule="auto"/>
        <w:ind w:right="675"/>
        <w:rPr>
          <w:rFonts w:ascii="Georgia" w:hAnsi="Georgia"/>
          <w:bCs w:val="0"/>
          <w:color w:val="FF0000"/>
          <w:sz w:val="22"/>
          <w:szCs w:val="22"/>
        </w:rPr>
      </w:pPr>
      <w:r>
        <w:t xml:space="preserve"> </w:t>
      </w:r>
      <w:r w:rsidR="00AF5EB2">
        <w:t xml:space="preserve">        </w:t>
      </w:r>
      <w:hyperlink w:anchor="chap2" w:history="1">
        <w:r w:rsidR="00AF5EB2" w:rsidRPr="00AF5EB2">
          <w:rPr>
            <w:rStyle w:val="Hyperlink"/>
            <w:rFonts w:ascii="Georgia" w:hAnsi="Georgia"/>
            <w:color w:val="833C0B" w:themeColor="accent2" w:themeShade="80"/>
          </w:rPr>
          <w:t xml:space="preserve">Chapter 1. Introduction </w:t>
        </w:r>
      </w:hyperlink>
      <w:r w:rsidR="00AF5EB2" w:rsidRPr="00AF5EB2">
        <w:rPr>
          <w:rFonts w:ascii="Georgia" w:hAnsi="Georgia"/>
          <w:bCs w:val="0"/>
          <w:color w:val="833C0B" w:themeColor="accent2" w:themeShade="80"/>
          <w:sz w:val="22"/>
          <w:szCs w:val="22"/>
        </w:rPr>
        <w:tab/>
        <w:t xml:space="preserve">                                                            </w:t>
      </w:r>
      <w:r w:rsidR="00AF5EB2" w:rsidRPr="00AF5EB2">
        <w:rPr>
          <w:rFonts w:ascii="Georgia" w:hAnsi="Georgia"/>
          <w:bCs w:val="0"/>
          <w:color w:val="FF0000"/>
          <w:sz w:val="22"/>
          <w:szCs w:val="22"/>
        </w:rPr>
        <w:tab/>
      </w:r>
      <w:r w:rsidR="00AF5EB2" w:rsidRPr="00AF5EB2">
        <w:rPr>
          <w:rFonts w:ascii="Georgia" w:hAnsi="Georgia"/>
          <w:bCs w:val="0"/>
          <w:color w:val="FF0000"/>
          <w:sz w:val="22"/>
          <w:szCs w:val="22"/>
        </w:rPr>
        <w:tab/>
      </w:r>
      <w:r w:rsidR="00AF5EB2" w:rsidRPr="00AF5EB2">
        <w:rPr>
          <w:rFonts w:ascii="Georgia" w:hAnsi="Georgia"/>
          <w:bCs w:val="0"/>
          <w:color w:val="FF0000"/>
          <w:sz w:val="22"/>
          <w:szCs w:val="22"/>
        </w:rPr>
        <w:tab/>
      </w:r>
      <w:r w:rsidR="00AF5EB2" w:rsidRPr="00AF5EB2">
        <w:rPr>
          <w:rFonts w:ascii="Georgia" w:hAnsi="Georgia"/>
          <w:bCs w:val="0"/>
          <w:color w:val="FF0000"/>
          <w:sz w:val="22"/>
          <w:szCs w:val="22"/>
        </w:rPr>
        <w:tab/>
      </w:r>
    </w:p>
    <w:p w14:paraId="492035D5" w14:textId="27E8E83B" w:rsidR="00AF5EB2" w:rsidRPr="00AF5EB2" w:rsidRDefault="00AF5EB2" w:rsidP="00AF5EB2">
      <w:pPr>
        <w:numPr>
          <w:ilvl w:val="0"/>
          <w:numId w:val="2"/>
        </w:numPr>
        <w:tabs>
          <w:tab w:val="left" w:pos="2138"/>
        </w:tabs>
        <w:spacing w:line="360" w:lineRule="auto"/>
        <w:ind w:right="675" w:hanging="655"/>
        <w:rPr>
          <w:rFonts w:eastAsia="Times New Roman"/>
          <w:color w:val="222A35" w:themeColor="text2" w:themeShade="80"/>
          <w:lang w:eastAsia="ar-SA"/>
        </w:rPr>
      </w:pPr>
      <w:r w:rsidRPr="00AF5EB2">
        <w:rPr>
          <w:rFonts w:eastAsia="Times New Roman"/>
          <w:color w:val="222A35" w:themeColor="text2" w:themeShade="80"/>
          <w:lang w:eastAsia="ar-SA"/>
        </w:rPr>
        <w:t xml:space="preserve">Introduction to the System                                                  </w:t>
      </w:r>
    </w:p>
    <w:p w14:paraId="73BE19B2" w14:textId="65C09389" w:rsidR="00AF5EB2" w:rsidRPr="00AF5EB2" w:rsidRDefault="00AF5EB2" w:rsidP="00AF5EB2">
      <w:pPr>
        <w:numPr>
          <w:ilvl w:val="0"/>
          <w:numId w:val="2"/>
        </w:numPr>
        <w:tabs>
          <w:tab w:val="num" w:pos="1418"/>
          <w:tab w:val="left" w:pos="2138"/>
        </w:tabs>
        <w:spacing w:line="360" w:lineRule="auto"/>
        <w:ind w:left="2138" w:right="675"/>
        <w:rPr>
          <w:rFonts w:eastAsia="Times New Roman"/>
          <w:color w:val="222A35" w:themeColor="text2" w:themeShade="80"/>
          <w:lang w:eastAsia="ar-SA"/>
        </w:rPr>
      </w:pPr>
      <w:r w:rsidRPr="00AF5EB2">
        <w:rPr>
          <w:rFonts w:eastAsia="Times New Roman"/>
          <w:color w:val="222A35" w:themeColor="text2" w:themeShade="80"/>
          <w:lang w:eastAsia="ar-SA"/>
        </w:rPr>
        <w:t xml:space="preserve">Problem Definition                                                              </w:t>
      </w:r>
    </w:p>
    <w:p w14:paraId="5EECC264" w14:textId="213EC960" w:rsidR="00AF5EB2" w:rsidRPr="00AF5EB2" w:rsidRDefault="00AF5EB2" w:rsidP="00AF5EB2">
      <w:pPr>
        <w:numPr>
          <w:ilvl w:val="0"/>
          <w:numId w:val="2"/>
        </w:numPr>
        <w:tabs>
          <w:tab w:val="num" w:pos="1418"/>
          <w:tab w:val="left" w:pos="2138"/>
        </w:tabs>
        <w:spacing w:line="360" w:lineRule="auto"/>
        <w:ind w:left="2138" w:right="675"/>
        <w:rPr>
          <w:rFonts w:eastAsia="Times New Roman"/>
          <w:color w:val="222A35" w:themeColor="text2" w:themeShade="80"/>
          <w:lang w:eastAsia="ar-SA"/>
        </w:rPr>
      </w:pPr>
      <w:r w:rsidRPr="00AF5EB2">
        <w:rPr>
          <w:rFonts w:eastAsia="Times New Roman"/>
          <w:color w:val="222A35" w:themeColor="text2" w:themeShade="80"/>
          <w:lang w:eastAsia="ar-SA"/>
        </w:rPr>
        <w:t xml:space="preserve">Aim                                                                                      </w:t>
      </w:r>
    </w:p>
    <w:p w14:paraId="3BEA5291" w14:textId="00C0210D" w:rsidR="00AF5EB2" w:rsidRPr="00AF5EB2" w:rsidRDefault="00AF5EB2" w:rsidP="00AF5EB2">
      <w:pPr>
        <w:numPr>
          <w:ilvl w:val="0"/>
          <w:numId w:val="2"/>
        </w:numPr>
        <w:tabs>
          <w:tab w:val="num" w:pos="1418"/>
          <w:tab w:val="left" w:pos="2138"/>
        </w:tabs>
        <w:spacing w:line="360" w:lineRule="auto"/>
        <w:ind w:left="2138" w:right="675"/>
        <w:rPr>
          <w:rFonts w:eastAsia="Times New Roman"/>
          <w:color w:val="222A35" w:themeColor="text2" w:themeShade="80"/>
          <w:lang w:eastAsia="ar-SA"/>
        </w:rPr>
      </w:pPr>
      <w:r w:rsidRPr="00AF5EB2">
        <w:rPr>
          <w:rFonts w:eastAsia="Times New Roman"/>
          <w:color w:val="222A35" w:themeColor="text2" w:themeShade="80"/>
          <w:lang w:eastAsia="ar-SA"/>
        </w:rPr>
        <w:t xml:space="preserve">Objective                                                       </w:t>
      </w:r>
      <w:r w:rsidRPr="00AF5EB2">
        <w:rPr>
          <w:rFonts w:eastAsia="Times New Roman"/>
          <w:color w:val="222A35" w:themeColor="text2" w:themeShade="80"/>
          <w:lang w:eastAsia="ar-SA"/>
        </w:rPr>
        <w:tab/>
      </w:r>
      <w:r w:rsidRPr="00AF5EB2">
        <w:rPr>
          <w:rFonts w:eastAsia="Times New Roman"/>
          <w:color w:val="222A35" w:themeColor="text2" w:themeShade="80"/>
          <w:lang w:eastAsia="ar-SA"/>
        </w:rPr>
        <w:tab/>
        <w:t xml:space="preserve">         </w:t>
      </w:r>
    </w:p>
    <w:p w14:paraId="276E4F28" w14:textId="6E3FD0EB" w:rsidR="00AF5EB2" w:rsidRPr="00AF5EB2" w:rsidRDefault="00AF5EB2" w:rsidP="00AF5EB2">
      <w:pPr>
        <w:numPr>
          <w:ilvl w:val="0"/>
          <w:numId w:val="2"/>
        </w:numPr>
        <w:tabs>
          <w:tab w:val="num" w:pos="1418"/>
          <w:tab w:val="left" w:pos="2138"/>
        </w:tabs>
        <w:spacing w:line="360" w:lineRule="auto"/>
        <w:ind w:left="2138" w:right="675"/>
        <w:rPr>
          <w:rFonts w:eastAsia="Times New Roman"/>
          <w:color w:val="222A35" w:themeColor="text2" w:themeShade="80"/>
          <w:lang w:eastAsia="ar-SA"/>
        </w:rPr>
      </w:pPr>
      <w:r w:rsidRPr="00AF5EB2">
        <w:rPr>
          <w:rFonts w:eastAsia="Times New Roman"/>
          <w:color w:val="222A35" w:themeColor="text2" w:themeShade="80"/>
          <w:lang w:eastAsia="ar-SA"/>
        </w:rPr>
        <w:t xml:space="preserve">Goal                                                                                      </w:t>
      </w:r>
    </w:p>
    <w:p w14:paraId="4DDF7A23" w14:textId="5C52C441" w:rsidR="00AF5EB2" w:rsidRPr="00AF5EB2" w:rsidRDefault="00AF5EB2" w:rsidP="00AF5EB2">
      <w:pPr>
        <w:numPr>
          <w:ilvl w:val="0"/>
          <w:numId w:val="2"/>
        </w:numPr>
        <w:tabs>
          <w:tab w:val="num" w:pos="1418"/>
          <w:tab w:val="left" w:pos="2138"/>
        </w:tabs>
        <w:spacing w:line="360" w:lineRule="auto"/>
        <w:ind w:left="2138" w:right="675"/>
        <w:rPr>
          <w:rFonts w:eastAsia="Times New Roman"/>
          <w:color w:val="222A35" w:themeColor="text2" w:themeShade="80"/>
          <w:lang w:eastAsia="ar-SA"/>
        </w:rPr>
      </w:pPr>
      <w:r w:rsidRPr="00AF5EB2">
        <w:rPr>
          <w:rFonts w:eastAsia="Times New Roman"/>
          <w:color w:val="222A35" w:themeColor="text2" w:themeShade="80"/>
          <w:lang w:eastAsia="ar-SA"/>
        </w:rPr>
        <w:t xml:space="preserve">Need of System                                                                    </w:t>
      </w:r>
    </w:p>
    <w:p w14:paraId="115D6AEF" w14:textId="77777777" w:rsidR="00AF5EB2" w:rsidRDefault="00AF5EB2" w:rsidP="00AF5EB2">
      <w:pPr>
        <w:pStyle w:val="Heading3"/>
        <w:tabs>
          <w:tab w:val="left" w:pos="720"/>
        </w:tabs>
        <w:spacing w:line="360" w:lineRule="auto"/>
        <w:ind w:right="675"/>
        <w:rPr>
          <w:rFonts w:ascii="Georgia" w:hAnsi="Georgia"/>
          <w:bCs w:val="0"/>
          <w:color w:val="FF0000"/>
          <w:sz w:val="22"/>
          <w:szCs w:val="22"/>
        </w:rPr>
      </w:pPr>
      <w:r>
        <w:t xml:space="preserve">      </w:t>
      </w:r>
      <w:hyperlink w:anchor="chap3" w:history="1">
        <w:r w:rsidRPr="00AF5EB2">
          <w:rPr>
            <w:rStyle w:val="Hyperlink"/>
            <w:rFonts w:ascii="Georgia" w:hAnsi="Georgia"/>
            <w:color w:val="833C0B" w:themeColor="accent2" w:themeShade="80"/>
          </w:rPr>
          <w:t>Chapter 2. Hardware and Software requirement</w:t>
        </w:r>
      </w:hyperlink>
      <w:r w:rsidRPr="00AF5EB2">
        <w:rPr>
          <w:rFonts w:ascii="Georgia" w:hAnsi="Georgia"/>
          <w:bCs w:val="0"/>
          <w:color w:val="833C0B" w:themeColor="accent2" w:themeShade="80"/>
          <w:sz w:val="22"/>
          <w:szCs w:val="22"/>
        </w:rPr>
        <w:tab/>
      </w:r>
      <w:r>
        <w:rPr>
          <w:rFonts w:ascii="Georgia" w:hAnsi="Georgia"/>
          <w:bCs w:val="0"/>
          <w:color w:val="FF0000"/>
          <w:sz w:val="22"/>
          <w:szCs w:val="22"/>
        </w:rPr>
        <w:tab/>
      </w:r>
    </w:p>
    <w:p w14:paraId="47DBFA9C" w14:textId="2C399627" w:rsidR="00AF5EB2" w:rsidRPr="00AF5EB2" w:rsidRDefault="00AF5EB2" w:rsidP="00AF5EB2">
      <w:pPr>
        <w:numPr>
          <w:ilvl w:val="0"/>
          <w:numId w:val="3"/>
        </w:numPr>
        <w:tabs>
          <w:tab w:val="left" w:pos="2138"/>
        </w:tabs>
        <w:spacing w:line="360" w:lineRule="auto"/>
        <w:ind w:right="675" w:hanging="655"/>
        <w:rPr>
          <w:rFonts w:eastAsia="Times New Roman"/>
          <w:color w:val="222A35" w:themeColor="text2" w:themeShade="80"/>
          <w:lang w:eastAsia="ar-SA"/>
        </w:rPr>
      </w:pPr>
      <w:r w:rsidRPr="00AF5EB2">
        <w:rPr>
          <w:rFonts w:eastAsia="Times New Roman"/>
          <w:color w:val="222A35" w:themeColor="text2" w:themeShade="80"/>
          <w:lang w:eastAsia="ar-SA"/>
        </w:rPr>
        <w:t xml:space="preserve">Introduction                                                                                                                                                </w:t>
      </w:r>
    </w:p>
    <w:p w14:paraId="5D2A1DD1" w14:textId="42DCD08D" w:rsidR="00AF5EB2" w:rsidRPr="00AF5EB2" w:rsidRDefault="00AF5EB2" w:rsidP="00AF5EB2">
      <w:pPr>
        <w:numPr>
          <w:ilvl w:val="0"/>
          <w:numId w:val="3"/>
        </w:numPr>
        <w:tabs>
          <w:tab w:val="num" w:pos="1418"/>
          <w:tab w:val="left" w:pos="2138"/>
        </w:tabs>
        <w:spacing w:line="360" w:lineRule="auto"/>
        <w:ind w:left="2138" w:right="675"/>
        <w:rPr>
          <w:rFonts w:eastAsia="Times New Roman"/>
          <w:color w:val="222A35" w:themeColor="text2" w:themeShade="80"/>
          <w:lang w:eastAsia="ar-SA"/>
        </w:rPr>
      </w:pPr>
      <w:r w:rsidRPr="00AF5EB2">
        <w:rPr>
          <w:rFonts w:eastAsia="Times New Roman"/>
          <w:color w:val="222A35" w:themeColor="text2" w:themeShade="80"/>
          <w:lang w:eastAsia="ar-SA"/>
        </w:rPr>
        <w:t xml:space="preserve">System environment                                                             </w:t>
      </w:r>
    </w:p>
    <w:p w14:paraId="33C6D163" w14:textId="38422358" w:rsidR="00AF5EB2" w:rsidRPr="00AF5EB2" w:rsidRDefault="00AF5EB2" w:rsidP="00AF5EB2">
      <w:pPr>
        <w:numPr>
          <w:ilvl w:val="0"/>
          <w:numId w:val="3"/>
        </w:numPr>
        <w:tabs>
          <w:tab w:val="num" w:pos="1418"/>
          <w:tab w:val="left" w:pos="2138"/>
        </w:tabs>
        <w:spacing w:line="360" w:lineRule="auto"/>
        <w:ind w:left="2138" w:right="675"/>
        <w:rPr>
          <w:rFonts w:eastAsia="Times New Roman"/>
          <w:color w:val="222A35" w:themeColor="text2" w:themeShade="80"/>
          <w:lang w:eastAsia="ar-SA"/>
        </w:rPr>
      </w:pPr>
      <w:r w:rsidRPr="00AF5EB2">
        <w:rPr>
          <w:rFonts w:eastAsia="Times New Roman"/>
          <w:color w:val="222A35" w:themeColor="text2" w:themeShade="80"/>
          <w:lang w:eastAsia="ar-SA"/>
        </w:rPr>
        <w:t xml:space="preserve">Software requirement                                                           </w:t>
      </w:r>
    </w:p>
    <w:p w14:paraId="6D5BA378" w14:textId="5FB1E7B6" w:rsidR="00AF5EB2" w:rsidRPr="00687B2B" w:rsidRDefault="00AF5EB2" w:rsidP="00AF5EB2">
      <w:pPr>
        <w:numPr>
          <w:ilvl w:val="0"/>
          <w:numId w:val="3"/>
        </w:numPr>
        <w:tabs>
          <w:tab w:val="num" w:pos="1418"/>
          <w:tab w:val="left" w:pos="2138"/>
        </w:tabs>
        <w:spacing w:line="360" w:lineRule="auto"/>
        <w:ind w:left="2138" w:right="675"/>
        <w:rPr>
          <w:rFonts w:eastAsia="Times New Roman"/>
          <w:color w:val="FF0000"/>
          <w:lang w:eastAsia="ar-SA"/>
        </w:rPr>
      </w:pPr>
      <w:r w:rsidRPr="00AF5EB2">
        <w:rPr>
          <w:rFonts w:eastAsia="Times New Roman"/>
          <w:color w:val="222A35" w:themeColor="text2" w:themeShade="80"/>
          <w:lang w:eastAsia="ar-SA"/>
        </w:rPr>
        <w:t xml:space="preserve">Hardware requirements                                                        </w:t>
      </w:r>
    </w:p>
    <w:p w14:paraId="6F9B30FF" w14:textId="77777777" w:rsidR="00AF5EB2" w:rsidRDefault="00AF5EB2" w:rsidP="00AF5EB2">
      <w:pPr>
        <w:pStyle w:val="Heading3"/>
        <w:tabs>
          <w:tab w:val="left" w:pos="720"/>
        </w:tabs>
        <w:spacing w:line="360" w:lineRule="auto"/>
        <w:ind w:right="675"/>
        <w:rPr>
          <w:rFonts w:ascii="Georgia" w:hAnsi="Georgia"/>
          <w:bCs w:val="0"/>
          <w:color w:val="FF0000"/>
          <w:sz w:val="22"/>
          <w:szCs w:val="22"/>
        </w:rPr>
      </w:pPr>
      <w:r>
        <w:t xml:space="preserve">       </w:t>
      </w:r>
      <w:hyperlink w:anchor="chap4" w:history="1">
        <w:r w:rsidRPr="00AF5EB2">
          <w:rPr>
            <w:rStyle w:val="Hyperlink"/>
            <w:rFonts w:ascii="Georgia" w:hAnsi="Georgia"/>
            <w:color w:val="833C0B" w:themeColor="accent2" w:themeShade="80"/>
          </w:rPr>
          <w:t xml:space="preserve">Chapter 3. System Analysis </w:t>
        </w:r>
      </w:hyperlink>
      <w:r w:rsidRPr="00AF5EB2">
        <w:rPr>
          <w:rFonts w:ascii="Georgia" w:hAnsi="Georgia"/>
          <w:bCs w:val="0"/>
          <w:color w:val="833C0B" w:themeColor="accent2" w:themeShade="80"/>
          <w:sz w:val="22"/>
          <w:szCs w:val="22"/>
        </w:rPr>
        <w:tab/>
      </w:r>
      <w:r>
        <w:rPr>
          <w:rFonts w:ascii="Georgia" w:hAnsi="Georgia"/>
          <w:bCs w:val="0"/>
          <w:color w:val="FF0000"/>
          <w:sz w:val="22"/>
          <w:szCs w:val="22"/>
        </w:rPr>
        <w:tab/>
      </w:r>
      <w:r>
        <w:rPr>
          <w:rFonts w:ascii="Georgia" w:hAnsi="Georgia"/>
          <w:bCs w:val="0"/>
          <w:color w:val="FF0000"/>
          <w:sz w:val="22"/>
          <w:szCs w:val="22"/>
        </w:rPr>
        <w:tab/>
      </w:r>
      <w:r>
        <w:rPr>
          <w:rFonts w:ascii="Georgia" w:hAnsi="Georgia"/>
          <w:bCs w:val="0"/>
          <w:color w:val="FF0000"/>
          <w:sz w:val="22"/>
          <w:szCs w:val="22"/>
        </w:rPr>
        <w:tab/>
      </w:r>
      <w:r>
        <w:rPr>
          <w:rFonts w:ascii="Georgia" w:hAnsi="Georgia"/>
          <w:bCs w:val="0"/>
          <w:color w:val="FF0000"/>
          <w:sz w:val="22"/>
          <w:szCs w:val="22"/>
        </w:rPr>
        <w:tab/>
      </w:r>
    </w:p>
    <w:p w14:paraId="2FB390F6" w14:textId="1C08E409" w:rsidR="00AF5EB2" w:rsidRPr="00AF5EB2" w:rsidRDefault="00AF5EB2" w:rsidP="00AF5EB2">
      <w:pPr>
        <w:numPr>
          <w:ilvl w:val="0"/>
          <w:numId w:val="4"/>
        </w:numPr>
        <w:tabs>
          <w:tab w:val="left" w:pos="2138"/>
        </w:tabs>
        <w:spacing w:line="360" w:lineRule="auto"/>
        <w:ind w:right="675" w:hanging="655"/>
        <w:rPr>
          <w:rFonts w:eastAsia="Times New Roman"/>
          <w:color w:val="222A35" w:themeColor="text2" w:themeShade="80"/>
          <w:lang w:eastAsia="ar-SA"/>
        </w:rPr>
      </w:pPr>
      <w:r w:rsidRPr="00AF5EB2">
        <w:rPr>
          <w:rFonts w:eastAsia="Times New Roman"/>
          <w:color w:val="222A35" w:themeColor="text2" w:themeShade="80"/>
          <w:lang w:eastAsia="ar-SA"/>
        </w:rPr>
        <w:t xml:space="preserve">Purpose                                                                                 </w:t>
      </w:r>
    </w:p>
    <w:p w14:paraId="16CCFD9E" w14:textId="73C20A63" w:rsidR="00AF5EB2" w:rsidRPr="00AF5EB2" w:rsidRDefault="00AF5EB2" w:rsidP="00AF5EB2">
      <w:pPr>
        <w:numPr>
          <w:ilvl w:val="0"/>
          <w:numId w:val="4"/>
        </w:numPr>
        <w:tabs>
          <w:tab w:val="left" w:pos="2138"/>
        </w:tabs>
        <w:spacing w:line="360" w:lineRule="auto"/>
        <w:ind w:left="2138" w:right="675"/>
        <w:rPr>
          <w:rFonts w:eastAsia="Times New Roman"/>
          <w:color w:val="222A35" w:themeColor="text2" w:themeShade="80"/>
          <w:lang w:eastAsia="ar-SA"/>
        </w:rPr>
      </w:pPr>
      <w:r w:rsidRPr="00AF5EB2">
        <w:rPr>
          <w:rFonts w:eastAsia="Times New Roman"/>
          <w:color w:val="222A35" w:themeColor="text2" w:themeShade="80"/>
          <w:lang w:eastAsia="ar-SA"/>
        </w:rPr>
        <w:t xml:space="preserve">Project Scope                                                                        </w:t>
      </w:r>
    </w:p>
    <w:p w14:paraId="512A5E7B" w14:textId="2E31B814" w:rsidR="00AF5EB2" w:rsidRPr="00AF5EB2" w:rsidRDefault="00AF5EB2" w:rsidP="00AF5EB2">
      <w:pPr>
        <w:numPr>
          <w:ilvl w:val="0"/>
          <w:numId w:val="4"/>
        </w:numPr>
        <w:tabs>
          <w:tab w:val="left" w:pos="2138"/>
        </w:tabs>
        <w:spacing w:line="360" w:lineRule="auto"/>
        <w:ind w:left="2138" w:right="675"/>
        <w:rPr>
          <w:rFonts w:eastAsia="Times New Roman"/>
          <w:color w:val="222A35" w:themeColor="text2" w:themeShade="80"/>
          <w:lang w:eastAsia="ar-SA"/>
        </w:rPr>
      </w:pPr>
      <w:r w:rsidRPr="00AF5EB2">
        <w:rPr>
          <w:rFonts w:eastAsia="Times New Roman"/>
          <w:color w:val="222A35" w:themeColor="text2" w:themeShade="80"/>
          <w:lang w:eastAsia="ar-SA"/>
        </w:rPr>
        <w:t xml:space="preserve">Existing System                                                                    </w:t>
      </w:r>
    </w:p>
    <w:p w14:paraId="6177647B" w14:textId="2DBAD675" w:rsidR="00AF5EB2" w:rsidRPr="00AF5EB2" w:rsidRDefault="00AF5EB2" w:rsidP="00AF5EB2">
      <w:pPr>
        <w:numPr>
          <w:ilvl w:val="0"/>
          <w:numId w:val="4"/>
        </w:numPr>
        <w:tabs>
          <w:tab w:val="left" w:pos="2138"/>
        </w:tabs>
        <w:spacing w:line="360" w:lineRule="auto"/>
        <w:ind w:left="2138" w:right="675"/>
        <w:rPr>
          <w:rFonts w:eastAsia="Times New Roman"/>
          <w:color w:val="222A35" w:themeColor="text2" w:themeShade="80"/>
          <w:lang w:eastAsia="ar-SA"/>
        </w:rPr>
      </w:pPr>
      <w:r w:rsidRPr="00AF5EB2">
        <w:rPr>
          <w:rFonts w:eastAsia="Times New Roman"/>
          <w:color w:val="222A35" w:themeColor="text2" w:themeShade="80"/>
          <w:lang w:eastAsia="ar-SA"/>
        </w:rPr>
        <w:t xml:space="preserve">Proposed System                                                                  </w:t>
      </w:r>
    </w:p>
    <w:p w14:paraId="3C56ADAF" w14:textId="7E25E1AF" w:rsidR="00AF5EB2" w:rsidRPr="00AF5EB2" w:rsidRDefault="00AF5EB2" w:rsidP="00AF5EB2">
      <w:pPr>
        <w:numPr>
          <w:ilvl w:val="0"/>
          <w:numId w:val="4"/>
        </w:numPr>
        <w:tabs>
          <w:tab w:val="left" w:pos="2138"/>
        </w:tabs>
        <w:spacing w:line="360" w:lineRule="auto"/>
        <w:ind w:left="2138" w:right="675"/>
        <w:rPr>
          <w:color w:val="222A35" w:themeColor="text2" w:themeShade="80"/>
        </w:rPr>
      </w:pPr>
      <w:r w:rsidRPr="00AF5EB2">
        <w:rPr>
          <w:rFonts w:eastAsia="Times New Roman"/>
          <w:color w:val="222A35" w:themeColor="text2" w:themeShade="80"/>
          <w:lang w:eastAsia="ar-SA"/>
        </w:rPr>
        <w:t xml:space="preserve">System Description                                                             </w:t>
      </w:r>
    </w:p>
    <w:p w14:paraId="6451D4BC" w14:textId="77777777" w:rsidR="00AF5EB2" w:rsidRDefault="00AF5EB2" w:rsidP="00AF5EB2">
      <w:pPr>
        <w:tabs>
          <w:tab w:val="left" w:pos="2138"/>
        </w:tabs>
        <w:spacing w:line="360" w:lineRule="auto"/>
        <w:ind w:right="675"/>
        <w:rPr>
          <w:rFonts w:ascii="Georgia" w:eastAsia="Times New Roman" w:hAnsi="Georgia"/>
          <w:color w:val="FF0000"/>
          <w:sz w:val="22"/>
          <w:szCs w:val="22"/>
          <w:lang w:eastAsia="ar-SA"/>
        </w:rPr>
      </w:pPr>
    </w:p>
    <w:p w14:paraId="325B190C" w14:textId="77777777" w:rsidR="00AF5EB2" w:rsidRDefault="00AF5EB2" w:rsidP="00AF5EB2">
      <w:pPr>
        <w:tabs>
          <w:tab w:val="left" w:pos="2138"/>
        </w:tabs>
        <w:spacing w:line="360" w:lineRule="auto"/>
        <w:ind w:left="2138" w:right="675"/>
        <w:rPr>
          <w:color w:val="FF0000"/>
        </w:rPr>
      </w:pPr>
    </w:p>
    <w:p w14:paraId="6BDCB8A6" w14:textId="77777777" w:rsidR="00AF5EB2" w:rsidRDefault="00AF5EB2" w:rsidP="00AF5EB2">
      <w:pPr>
        <w:pStyle w:val="Heading3"/>
        <w:tabs>
          <w:tab w:val="left" w:pos="720"/>
        </w:tabs>
        <w:spacing w:line="360" w:lineRule="auto"/>
        <w:ind w:right="675"/>
      </w:pPr>
      <w:r>
        <w:rPr>
          <w:rFonts w:ascii="Georgia" w:hAnsi="Georgia"/>
          <w:b w:val="0"/>
          <w:color w:val="002060"/>
        </w:rPr>
        <w:t xml:space="preserve">      </w:t>
      </w:r>
      <w:r>
        <w:t xml:space="preserve">    </w:t>
      </w:r>
      <w:r w:rsidRPr="00AF5EB2">
        <w:rPr>
          <w:color w:val="833C0B" w:themeColor="accent2" w:themeShade="80"/>
        </w:rPr>
        <w:t xml:space="preserve"> </w:t>
      </w:r>
      <w:hyperlink w:anchor="chap 8" w:history="1">
        <w:r w:rsidRPr="00AF5EB2">
          <w:rPr>
            <w:rStyle w:val="Hyperlink"/>
            <w:rFonts w:ascii="Georgia" w:hAnsi="Georgia"/>
            <w:color w:val="833C0B" w:themeColor="accent2" w:themeShade="80"/>
          </w:rPr>
          <w:t xml:space="preserve">Chapter </w:t>
        </w:r>
        <w:proofErr w:type="gramStart"/>
        <w:r w:rsidRPr="00AF5EB2">
          <w:rPr>
            <w:rStyle w:val="Hyperlink"/>
            <w:rFonts w:ascii="Georgia" w:hAnsi="Georgia"/>
            <w:color w:val="833C0B" w:themeColor="accent2" w:themeShade="80"/>
          </w:rPr>
          <w:t>4.Implementation</w:t>
        </w:r>
        <w:proofErr w:type="gramEnd"/>
        <w:r w:rsidRPr="00AF5EB2">
          <w:rPr>
            <w:rStyle w:val="Hyperlink"/>
            <w:rFonts w:ascii="Georgia" w:hAnsi="Georgia"/>
            <w:color w:val="833C0B" w:themeColor="accent2" w:themeShade="80"/>
          </w:rPr>
          <w:t xml:space="preserve"> issues </w:t>
        </w:r>
      </w:hyperlink>
      <w:r w:rsidRPr="00AF5EB2">
        <w:rPr>
          <w:color w:val="833C0B" w:themeColor="accent2" w:themeShade="80"/>
        </w:rPr>
        <w:tab/>
      </w:r>
      <w:r>
        <w:tab/>
      </w:r>
      <w:r>
        <w:tab/>
      </w:r>
      <w:r>
        <w:tab/>
      </w:r>
    </w:p>
    <w:p w14:paraId="0DA4A99A" w14:textId="77777777" w:rsidR="00AF5EB2" w:rsidRPr="0085056B" w:rsidRDefault="00AF5EB2" w:rsidP="00AF5EB2">
      <w:pPr>
        <w:tabs>
          <w:tab w:val="left" w:pos="1440"/>
        </w:tabs>
        <w:spacing w:line="360" w:lineRule="auto"/>
        <w:ind w:right="675"/>
        <w:rPr>
          <w:b/>
          <w:color w:val="002060"/>
          <w:sz w:val="28"/>
          <w:szCs w:val="28"/>
        </w:rPr>
      </w:pPr>
    </w:p>
    <w:p w14:paraId="010B1EA3" w14:textId="4E2B6A73" w:rsidR="00AF5EB2" w:rsidRPr="00AF5EB2" w:rsidRDefault="00AF5EB2" w:rsidP="00AF5EB2">
      <w:pPr>
        <w:numPr>
          <w:ilvl w:val="0"/>
          <w:numId w:val="6"/>
        </w:numPr>
        <w:tabs>
          <w:tab w:val="left" w:pos="2138"/>
        </w:tabs>
        <w:spacing w:line="360" w:lineRule="auto"/>
        <w:ind w:left="2138" w:right="675"/>
        <w:rPr>
          <w:rFonts w:eastAsia="Times New Roman"/>
          <w:color w:val="222A35" w:themeColor="text2" w:themeShade="80"/>
          <w:lang w:eastAsia="ar-SA"/>
        </w:rPr>
      </w:pPr>
      <w:r w:rsidRPr="00AF5EB2">
        <w:rPr>
          <w:rFonts w:eastAsia="Times New Roman"/>
          <w:color w:val="222A35" w:themeColor="text2" w:themeShade="80"/>
          <w:lang w:eastAsia="ar-SA"/>
        </w:rPr>
        <w:t xml:space="preserve">Python                                                                                   </w:t>
      </w:r>
      <w:r w:rsidRPr="00AF5EB2">
        <w:rPr>
          <w:rFonts w:eastAsia="Times New Roman"/>
          <w:color w:val="222A35" w:themeColor="text2" w:themeShade="80"/>
          <w:lang w:eastAsia="ar-SA"/>
        </w:rPr>
        <w:tab/>
      </w:r>
      <w:r w:rsidR="00FB07F8">
        <w:rPr>
          <w:rFonts w:eastAsia="Times New Roman"/>
          <w:color w:val="222A35" w:themeColor="text2" w:themeShade="80"/>
          <w:lang w:eastAsia="ar-SA"/>
        </w:rPr>
        <w:t xml:space="preserve"> </w:t>
      </w:r>
    </w:p>
    <w:p w14:paraId="22A314B4" w14:textId="72AD35DB" w:rsidR="00AF5EB2" w:rsidRPr="00AF5EB2" w:rsidRDefault="00AF5EB2" w:rsidP="00AF5EB2">
      <w:pPr>
        <w:numPr>
          <w:ilvl w:val="0"/>
          <w:numId w:val="6"/>
        </w:numPr>
        <w:tabs>
          <w:tab w:val="left" w:pos="2138"/>
        </w:tabs>
        <w:spacing w:line="360" w:lineRule="auto"/>
        <w:ind w:left="2138" w:right="675"/>
        <w:rPr>
          <w:rFonts w:eastAsia="Times New Roman"/>
          <w:color w:val="222A35" w:themeColor="text2" w:themeShade="80"/>
          <w:lang w:eastAsia="ar-SA"/>
        </w:rPr>
      </w:pPr>
      <w:r w:rsidRPr="00AF5EB2">
        <w:rPr>
          <w:rFonts w:eastAsia="Times New Roman"/>
          <w:color w:val="222A35" w:themeColor="text2" w:themeShade="80"/>
          <w:lang w:eastAsia="ar-SA"/>
        </w:rPr>
        <w:t xml:space="preserve">HTML                                                                                    </w:t>
      </w:r>
      <w:r w:rsidRPr="00AF5EB2">
        <w:rPr>
          <w:rFonts w:eastAsia="Times New Roman"/>
          <w:color w:val="222A35" w:themeColor="text2" w:themeShade="80"/>
          <w:lang w:eastAsia="ar-SA"/>
        </w:rPr>
        <w:tab/>
      </w:r>
      <w:r w:rsidR="00FB07F8">
        <w:rPr>
          <w:rFonts w:eastAsia="Times New Roman"/>
          <w:color w:val="222A35" w:themeColor="text2" w:themeShade="80"/>
          <w:lang w:eastAsia="ar-SA"/>
        </w:rPr>
        <w:t xml:space="preserve"> </w:t>
      </w:r>
    </w:p>
    <w:p w14:paraId="655E0DCA" w14:textId="4CF4EB28" w:rsidR="00AF5EB2" w:rsidRPr="00AF5EB2" w:rsidRDefault="00AF5EB2" w:rsidP="00AF5EB2">
      <w:pPr>
        <w:numPr>
          <w:ilvl w:val="0"/>
          <w:numId w:val="6"/>
        </w:numPr>
        <w:tabs>
          <w:tab w:val="left" w:pos="2138"/>
        </w:tabs>
        <w:spacing w:line="360" w:lineRule="auto"/>
        <w:ind w:left="2138" w:right="675"/>
        <w:rPr>
          <w:rFonts w:eastAsia="Times New Roman"/>
          <w:color w:val="222A35" w:themeColor="text2" w:themeShade="80"/>
          <w:lang w:eastAsia="ar-SA"/>
        </w:rPr>
      </w:pPr>
      <w:r w:rsidRPr="00AF5EB2">
        <w:rPr>
          <w:rFonts w:eastAsia="Times New Roman"/>
          <w:color w:val="222A35" w:themeColor="text2" w:themeShade="80"/>
          <w:lang w:eastAsia="ar-SA"/>
        </w:rPr>
        <w:t xml:space="preserve">Cascading style </w:t>
      </w:r>
      <w:proofErr w:type="gramStart"/>
      <w:r w:rsidRPr="00AF5EB2">
        <w:rPr>
          <w:rFonts w:eastAsia="Times New Roman"/>
          <w:color w:val="222A35" w:themeColor="text2" w:themeShade="80"/>
          <w:lang w:eastAsia="ar-SA"/>
        </w:rPr>
        <w:t>sheet(</w:t>
      </w:r>
      <w:proofErr w:type="gramEnd"/>
      <w:r w:rsidRPr="00AF5EB2">
        <w:rPr>
          <w:rFonts w:eastAsia="Times New Roman"/>
          <w:color w:val="222A35" w:themeColor="text2" w:themeShade="80"/>
          <w:lang w:eastAsia="ar-SA"/>
        </w:rPr>
        <w:t xml:space="preserve">CSS)                                                  </w:t>
      </w:r>
      <w:r w:rsidRPr="00AF5EB2">
        <w:rPr>
          <w:rFonts w:eastAsia="Times New Roman"/>
          <w:color w:val="222A35" w:themeColor="text2" w:themeShade="80"/>
          <w:lang w:eastAsia="ar-SA"/>
        </w:rPr>
        <w:tab/>
      </w:r>
      <w:r w:rsidR="00FB07F8">
        <w:rPr>
          <w:rFonts w:eastAsia="Times New Roman"/>
          <w:color w:val="222A35" w:themeColor="text2" w:themeShade="80"/>
          <w:lang w:eastAsia="ar-SA"/>
        </w:rPr>
        <w:t xml:space="preserve"> </w:t>
      </w:r>
    </w:p>
    <w:p w14:paraId="6443DFE6" w14:textId="0C06E931" w:rsidR="00AF5EB2" w:rsidRPr="00AF5EB2" w:rsidRDefault="00AF5EB2" w:rsidP="00AF5EB2">
      <w:pPr>
        <w:numPr>
          <w:ilvl w:val="0"/>
          <w:numId w:val="6"/>
        </w:numPr>
        <w:tabs>
          <w:tab w:val="left" w:pos="2138"/>
        </w:tabs>
        <w:spacing w:line="360" w:lineRule="auto"/>
        <w:ind w:left="2138" w:right="675"/>
        <w:rPr>
          <w:rFonts w:eastAsia="Times New Roman"/>
          <w:color w:val="222A35" w:themeColor="text2" w:themeShade="80"/>
          <w:lang w:eastAsia="ar-SA"/>
        </w:rPr>
      </w:pPr>
      <w:r w:rsidRPr="00AF5EB2">
        <w:rPr>
          <w:rFonts w:eastAsia="Times New Roman"/>
          <w:color w:val="222A35" w:themeColor="text2" w:themeShade="80"/>
          <w:lang w:eastAsia="ar-SA"/>
        </w:rPr>
        <w:t>Sqlite</w:t>
      </w:r>
      <w:r w:rsidRPr="00AF5EB2">
        <w:rPr>
          <w:rFonts w:eastAsia="Times New Roman"/>
          <w:color w:val="222A35" w:themeColor="text2" w:themeShade="80"/>
          <w:lang w:eastAsia="ar-SA"/>
        </w:rPr>
        <w:tab/>
      </w:r>
      <w:r w:rsidRPr="00AF5EB2">
        <w:rPr>
          <w:rFonts w:eastAsia="Times New Roman"/>
          <w:color w:val="222A35" w:themeColor="text2" w:themeShade="80"/>
          <w:lang w:eastAsia="ar-SA"/>
        </w:rPr>
        <w:tab/>
      </w:r>
      <w:r w:rsidRPr="00AF5EB2">
        <w:rPr>
          <w:rFonts w:eastAsia="Times New Roman"/>
          <w:color w:val="222A35" w:themeColor="text2" w:themeShade="80"/>
          <w:lang w:eastAsia="ar-SA"/>
        </w:rPr>
        <w:tab/>
      </w:r>
      <w:r w:rsidRPr="00AF5EB2">
        <w:rPr>
          <w:rFonts w:eastAsia="Times New Roman"/>
          <w:color w:val="222A35" w:themeColor="text2" w:themeShade="80"/>
          <w:lang w:eastAsia="ar-SA"/>
        </w:rPr>
        <w:tab/>
      </w:r>
      <w:r w:rsidRPr="00AF5EB2">
        <w:rPr>
          <w:rFonts w:eastAsia="Times New Roman"/>
          <w:color w:val="222A35" w:themeColor="text2" w:themeShade="80"/>
          <w:lang w:eastAsia="ar-SA"/>
        </w:rPr>
        <w:tab/>
      </w:r>
      <w:r w:rsidRPr="00AF5EB2">
        <w:rPr>
          <w:rFonts w:eastAsia="Times New Roman"/>
          <w:color w:val="222A35" w:themeColor="text2" w:themeShade="80"/>
          <w:lang w:eastAsia="ar-SA"/>
        </w:rPr>
        <w:tab/>
      </w:r>
      <w:r w:rsidRPr="00AF5EB2">
        <w:rPr>
          <w:rFonts w:eastAsia="Times New Roman"/>
          <w:color w:val="222A35" w:themeColor="text2" w:themeShade="80"/>
          <w:lang w:eastAsia="ar-SA"/>
        </w:rPr>
        <w:tab/>
        <w:t xml:space="preserve">      </w:t>
      </w:r>
      <w:r w:rsidRPr="00AF5EB2">
        <w:rPr>
          <w:rFonts w:eastAsia="Times New Roman"/>
          <w:color w:val="222A35" w:themeColor="text2" w:themeShade="80"/>
          <w:lang w:eastAsia="ar-SA"/>
        </w:rPr>
        <w:tab/>
      </w:r>
      <w:r w:rsidR="00FB07F8">
        <w:rPr>
          <w:rFonts w:eastAsia="Times New Roman"/>
          <w:color w:val="222A35" w:themeColor="text2" w:themeShade="80"/>
          <w:lang w:eastAsia="ar-SA"/>
        </w:rPr>
        <w:t xml:space="preserve"> </w:t>
      </w:r>
    </w:p>
    <w:p w14:paraId="1AF17717" w14:textId="77777777" w:rsidR="00AF5EB2" w:rsidRPr="00AF5EB2" w:rsidRDefault="00AF5EB2" w:rsidP="00AF5EB2">
      <w:pPr>
        <w:tabs>
          <w:tab w:val="left" w:pos="1440"/>
        </w:tabs>
        <w:spacing w:line="360" w:lineRule="auto"/>
        <w:ind w:left="720" w:right="675"/>
        <w:rPr>
          <w:b/>
          <w:color w:val="833C0B" w:themeColor="accent2" w:themeShade="80"/>
          <w:sz w:val="28"/>
          <w:szCs w:val="28"/>
        </w:rPr>
      </w:pPr>
      <w:r w:rsidRPr="00AF5EB2">
        <w:rPr>
          <w:rFonts w:eastAsia="Times New Roman"/>
          <w:color w:val="833C0B" w:themeColor="accent2" w:themeShade="80"/>
          <w:lang w:eastAsia="ar-SA"/>
        </w:rPr>
        <w:tab/>
      </w:r>
      <w:r w:rsidRPr="00AF5EB2">
        <w:rPr>
          <w:rFonts w:eastAsia="Times New Roman"/>
          <w:color w:val="833C0B" w:themeColor="accent2" w:themeShade="80"/>
          <w:lang w:eastAsia="ar-SA"/>
        </w:rPr>
        <w:tab/>
      </w:r>
    </w:p>
    <w:p w14:paraId="3C725C7C" w14:textId="77777777" w:rsidR="00AF5EB2" w:rsidRPr="00FD267B" w:rsidRDefault="001D44F5" w:rsidP="00AF5EB2">
      <w:pPr>
        <w:tabs>
          <w:tab w:val="left" w:pos="1440"/>
        </w:tabs>
        <w:spacing w:line="360" w:lineRule="auto"/>
        <w:ind w:left="720" w:right="675"/>
        <w:rPr>
          <w:rFonts w:ascii="Georgia" w:eastAsia="Times New Roman" w:hAnsi="Georgia"/>
          <w:b/>
          <w:bCs/>
          <w:color w:val="FF0000"/>
          <w:sz w:val="28"/>
          <w:szCs w:val="28"/>
          <w:lang w:eastAsia="ar-SA"/>
        </w:rPr>
      </w:pPr>
      <w:hyperlink w:anchor="chap5" w:history="1">
        <w:r w:rsidR="00AF5EB2" w:rsidRPr="00AF5EB2">
          <w:rPr>
            <w:rStyle w:val="Hyperlink"/>
            <w:rFonts w:ascii="Georgia" w:hAnsi="Georgia"/>
            <w:b/>
            <w:color w:val="833C0B" w:themeColor="accent2" w:themeShade="80"/>
            <w:szCs w:val="28"/>
          </w:rPr>
          <w:t xml:space="preserve">Chapter 5. System Design </w:t>
        </w:r>
      </w:hyperlink>
      <w:r w:rsidR="00AF5EB2" w:rsidRPr="00FD267B">
        <w:rPr>
          <w:rFonts w:ascii="Georgia" w:eastAsia="Times New Roman" w:hAnsi="Georgia"/>
          <w:b/>
          <w:bCs/>
          <w:color w:val="FF0000"/>
          <w:sz w:val="28"/>
          <w:szCs w:val="28"/>
          <w:lang w:eastAsia="ar-SA"/>
        </w:rPr>
        <w:tab/>
      </w:r>
      <w:r w:rsidR="00AF5EB2" w:rsidRPr="00FD267B">
        <w:rPr>
          <w:rFonts w:ascii="Georgia" w:eastAsia="Times New Roman" w:hAnsi="Georgia"/>
          <w:b/>
          <w:bCs/>
          <w:color w:val="FF0000"/>
          <w:sz w:val="28"/>
          <w:szCs w:val="28"/>
          <w:lang w:eastAsia="ar-SA"/>
        </w:rPr>
        <w:tab/>
      </w:r>
      <w:r w:rsidR="00AF5EB2" w:rsidRPr="00FD267B">
        <w:rPr>
          <w:rFonts w:ascii="Georgia" w:eastAsia="Times New Roman" w:hAnsi="Georgia"/>
          <w:b/>
          <w:bCs/>
          <w:color w:val="FF0000"/>
          <w:sz w:val="28"/>
          <w:szCs w:val="28"/>
          <w:lang w:eastAsia="ar-SA"/>
        </w:rPr>
        <w:tab/>
      </w:r>
      <w:r w:rsidR="00AF5EB2" w:rsidRPr="00FD267B">
        <w:rPr>
          <w:rFonts w:ascii="Georgia" w:eastAsia="Times New Roman" w:hAnsi="Georgia"/>
          <w:b/>
          <w:bCs/>
          <w:color w:val="FF0000"/>
          <w:sz w:val="28"/>
          <w:szCs w:val="28"/>
          <w:lang w:eastAsia="ar-SA"/>
        </w:rPr>
        <w:tab/>
      </w:r>
      <w:r w:rsidR="00AF5EB2" w:rsidRPr="00FD267B">
        <w:rPr>
          <w:rFonts w:ascii="Georgia" w:eastAsia="Times New Roman" w:hAnsi="Georgia"/>
          <w:b/>
          <w:bCs/>
          <w:color w:val="FF0000"/>
          <w:sz w:val="28"/>
          <w:szCs w:val="28"/>
          <w:lang w:eastAsia="ar-SA"/>
        </w:rPr>
        <w:tab/>
      </w:r>
    </w:p>
    <w:p w14:paraId="0A52E48E" w14:textId="3C761A47" w:rsidR="00AF5EB2" w:rsidRPr="00AF5EB2" w:rsidRDefault="00AF5EB2" w:rsidP="00AF5EB2">
      <w:pPr>
        <w:numPr>
          <w:ilvl w:val="0"/>
          <w:numId w:val="5"/>
        </w:numPr>
        <w:tabs>
          <w:tab w:val="left" w:pos="2138"/>
        </w:tabs>
        <w:spacing w:line="360" w:lineRule="auto"/>
        <w:ind w:right="675" w:hanging="655"/>
        <w:rPr>
          <w:rFonts w:eastAsia="Times New Roman"/>
          <w:color w:val="222A35" w:themeColor="text2" w:themeShade="80"/>
          <w:lang w:eastAsia="ar-SA"/>
        </w:rPr>
      </w:pPr>
      <w:r w:rsidRPr="00AF5EB2">
        <w:rPr>
          <w:rFonts w:eastAsia="Times New Roman"/>
          <w:color w:val="222A35" w:themeColor="text2" w:themeShade="80"/>
          <w:lang w:eastAsia="ar-SA"/>
        </w:rPr>
        <w:t xml:space="preserve">Introduction                                                                           </w:t>
      </w:r>
      <w:r w:rsidRPr="00AF5EB2">
        <w:rPr>
          <w:rFonts w:eastAsia="Times New Roman"/>
          <w:color w:val="222A35" w:themeColor="text2" w:themeShade="80"/>
          <w:lang w:eastAsia="ar-SA"/>
        </w:rPr>
        <w:tab/>
      </w:r>
      <w:r w:rsidR="00FB07F8">
        <w:rPr>
          <w:rFonts w:eastAsia="Times New Roman"/>
          <w:color w:val="222A35" w:themeColor="text2" w:themeShade="80"/>
          <w:lang w:eastAsia="ar-SA"/>
        </w:rPr>
        <w:t xml:space="preserve"> </w:t>
      </w:r>
    </w:p>
    <w:p w14:paraId="2916D775" w14:textId="7E92723F" w:rsidR="00AF5EB2" w:rsidRPr="00AF5EB2" w:rsidRDefault="00AF5EB2" w:rsidP="00AF5EB2">
      <w:pPr>
        <w:numPr>
          <w:ilvl w:val="0"/>
          <w:numId w:val="5"/>
        </w:numPr>
        <w:tabs>
          <w:tab w:val="left" w:pos="2138"/>
        </w:tabs>
        <w:spacing w:line="360" w:lineRule="auto"/>
        <w:ind w:left="2138" w:right="675"/>
        <w:rPr>
          <w:rFonts w:eastAsia="Times New Roman"/>
          <w:color w:val="222A35" w:themeColor="text2" w:themeShade="80"/>
          <w:lang w:eastAsia="ar-SA"/>
        </w:rPr>
      </w:pPr>
      <w:r w:rsidRPr="00AF5EB2">
        <w:rPr>
          <w:rFonts w:eastAsia="Times New Roman"/>
          <w:color w:val="222A35" w:themeColor="text2" w:themeShade="80"/>
          <w:lang w:eastAsia="ar-SA"/>
        </w:rPr>
        <w:t xml:space="preserve">Conceptual Design                                                                </w:t>
      </w:r>
      <w:r w:rsidRPr="00AF5EB2">
        <w:rPr>
          <w:rFonts w:eastAsia="Times New Roman"/>
          <w:color w:val="222A35" w:themeColor="text2" w:themeShade="80"/>
          <w:lang w:eastAsia="ar-SA"/>
        </w:rPr>
        <w:tab/>
      </w:r>
      <w:r w:rsidR="00FB07F8">
        <w:rPr>
          <w:rFonts w:eastAsia="Times New Roman"/>
          <w:color w:val="222A35" w:themeColor="text2" w:themeShade="80"/>
          <w:lang w:eastAsia="ar-SA"/>
        </w:rPr>
        <w:t xml:space="preserve"> </w:t>
      </w:r>
    </w:p>
    <w:p w14:paraId="6C545BFF" w14:textId="51B02F4B" w:rsidR="00AF5EB2" w:rsidRPr="00AF5EB2" w:rsidRDefault="00AF5EB2" w:rsidP="00AF5EB2">
      <w:pPr>
        <w:numPr>
          <w:ilvl w:val="0"/>
          <w:numId w:val="5"/>
        </w:numPr>
        <w:tabs>
          <w:tab w:val="left" w:pos="2127"/>
        </w:tabs>
        <w:spacing w:line="360" w:lineRule="auto"/>
        <w:ind w:left="2836" w:right="675" w:hanging="993"/>
        <w:rPr>
          <w:rFonts w:eastAsia="Times New Roman"/>
          <w:color w:val="222A35" w:themeColor="text2" w:themeShade="80"/>
          <w:lang w:eastAsia="ar-SA"/>
        </w:rPr>
      </w:pPr>
      <w:r w:rsidRPr="00AF5EB2">
        <w:rPr>
          <w:rFonts w:eastAsia="Times New Roman"/>
          <w:color w:val="222A35" w:themeColor="text2" w:themeShade="80"/>
          <w:lang w:eastAsia="ar-SA"/>
        </w:rPr>
        <w:t xml:space="preserve">ER-Diagram                                                                           </w:t>
      </w:r>
      <w:r w:rsidRPr="00AF5EB2">
        <w:rPr>
          <w:rFonts w:eastAsia="Times New Roman"/>
          <w:color w:val="222A35" w:themeColor="text2" w:themeShade="80"/>
          <w:lang w:eastAsia="ar-SA"/>
        </w:rPr>
        <w:tab/>
      </w:r>
      <w:r w:rsidR="00FB07F8">
        <w:rPr>
          <w:rFonts w:eastAsia="Times New Roman"/>
          <w:color w:val="222A35" w:themeColor="text2" w:themeShade="80"/>
          <w:lang w:eastAsia="ar-SA"/>
        </w:rPr>
        <w:t xml:space="preserve"> </w:t>
      </w:r>
    </w:p>
    <w:p w14:paraId="7B5A4430" w14:textId="50A398BC" w:rsidR="00AF5EB2" w:rsidRPr="00AF5EB2" w:rsidRDefault="00AF5EB2" w:rsidP="00AF5EB2">
      <w:pPr>
        <w:numPr>
          <w:ilvl w:val="0"/>
          <w:numId w:val="5"/>
        </w:numPr>
        <w:tabs>
          <w:tab w:val="left" w:pos="2138"/>
        </w:tabs>
        <w:spacing w:line="360" w:lineRule="auto"/>
        <w:ind w:left="2138" w:right="675"/>
        <w:rPr>
          <w:rFonts w:eastAsia="Times New Roman"/>
          <w:color w:val="222A35" w:themeColor="text2" w:themeShade="80"/>
          <w:lang w:eastAsia="ar-SA"/>
        </w:rPr>
      </w:pPr>
      <w:r w:rsidRPr="00AF5EB2">
        <w:rPr>
          <w:rFonts w:eastAsia="Times New Roman"/>
          <w:color w:val="222A35" w:themeColor="text2" w:themeShade="80"/>
          <w:lang w:eastAsia="ar-SA"/>
        </w:rPr>
        <w:t xml:space="preserve">Logical Design                                                                       </w:t>
      </w:r>
      <w:r w:rsidRPr="00AF5EB2">
        <w:rPr>
          <w:rFonts w:eastAsia="Times New Roman"/>
          <w:color w:val="222A35" w:themeColor="text2" w:themeShade="80"/>
          <w:lang w:eastAsia="ar-SA"/>
        </w:rPr>
        <w:tab/>
      </w:r>
      <w:r w:rsidR="00FB07F8">
        <w:rPr>
          <w:rFonts w:eastAsia="Times New Roman"/>
          <w:color w:val="222A35" w:themeColor="text2" w:themeShade="80"/>
          <w:lang w:eastAsia="ar-SA"/>
        </w:rPr>
        <w:t xml:space="preserve"> </w:t>
      </w:r>
    </w:p>
    <w:p w14:paraId="50F6DDB2" w14:textId="134D6AF0" w:rsidR="00AF5EB2" w:rsidRPr="00AF5EB2" w:rsidRDefault="00AF5EB2" w:rsidP="00AF5EB2">
      <w:pPr>
        <w:numPr>
          <w:ilvl w:val="0"/>
          <w:numId w:val="5"/>
        </w:numPr>
        <w:tabs>
          <w:tab w:val="left" w:pos="2138"/>
        </w:tabs>
        <w:spacing w:line="360" w:lineRule="auto"/>
        <w:ind w:left="2138" w:right="675"/>
        <w:rPr>
          <w:rFonts w:eastAsia="Times New Roman"/>
          <w:color w:val="222A35" w:themeColor="text2" w:themeShade="80"/>
          <w:lang w:eastAsia="ar-SA"/>
        </w:rPr>
      </w:pPr>
      <w:r w:rsidRPr="00AF5EB2">
        <w:rPr>
          <w:rFonts w:eastAsia="Times New Roman"/>
          <w:color w:val="222A35" w:themeColor="text2" w:themeShade="80"/>
          <w:lang w:eastAsia="ar-SA"/>
        </w:rPr>
        <w:t xml:space="preserve">Physical Design                                                                      </w:t>
      </w:r>
      <w:r w:rsidR="00FB07F8">
        <w:rPr>
          <w:rFonts w:eastAsia="Times New Roman"/>
          <w:color w:val="222A35" w:themeColor="text2" w:themeShade="80"/>
          <w:lang w:eastAsia="ar-SA"/>
        </w:rPr>
        <w:t xml:space="preserve"> </w:t>
      </w:r>
    </w:p>
    <w:p w14:paraId="29A3E409" w14:textId="197F0E6A" w:rsidR="00AF5EB2" w:rsidRPr="00AF5EB2" w:rsidRDefault="00AF5EB2" w:rsidP="00AF5EB2">
      <w:pPr>
        <w:numPr>
          <w:ilvl w:val="0"/>
          <w:numId w:val="5"/>
        </w:numPr>
        <w:tabs>
          <w:tab w:val="left" w:pos="2138"/>
        </w:tabs>
        <w:spacing w:line="360" w:lineRule="auto"/>
        <w:ind w:left="2138" w:right="675"/>
        <w:rPr>
          <w:rFonts w:eastAsia="Times New Roman"/>
          <w:bCs/>
          <w:color w:val="222A35" w:themeColor="text2" w:themeShade="80"/>
          <w:lang w:eastAsia="ar-SA"/>
        </w:rPr>
      </w:pPr>
      <w:r w:rsidRPr="00AF5EB2">
        <w:rPr>
          <w:rFonts w:eastAsia="Times New Roman"/>
          <w:color w:val="222A35" w:themeColor="text2" w:themeShade="80"/>
          <w:lang w:eastAsia="ar-SA"/>
        </w:rPr>
        <w:t>Data Flow Diagram</w:t>
      </w:r>
      <w:r w:rsidRPr="00AF5EB2">
        <w:rPr>
          <w:rFonts w:eastAsia="Times New Roman"/>
          <w:color w:val="222A35" w:themeColor="text2" w:themeShade="80"/>
          <w:lang w:eastAsia="ar-SA"/>
        </w:rPr>
        <w:tab/>
      </w:r>
      <w:r w:rsidRPr="00AF5EB2">
        <w:rPr>
          <w:rFonts w:eastAsia="Times New Roman"/>
          <w:color w:val="222A35" w:themeColor="text2" w:themeShade="80"/>
          <w:lang w:eastAsia="ar-SA"/>
        </w:rPr>
        <w:tab/>
      </w:r>
      <w:r w:rsidRPr="00AF5EB2">
        <w:rPr>
          <w:rFonts w:eastAsia="Times New Roman"/>
          <w:color w:val="222A35" w:themeColor="text2" w:themeShade="80"/>
          <w:lang w:eastAsia="ar-SA"/>
        </w:rPr>
        <w:tab/>
      </w:r>
      <w:r w:rsidRPr="00AF5EB2">
        <w:rPr>
          <w:rFonts w:eastAsia="Times New Roman"/>
          <w:color w:val="222A35" w:themeColor="text2" w:themeShade="80"/>
          <w:lang w:eastAsia="ar-SA"/>
        </w:rPr>
        <w:tab/>
      </w:r>
      <w:r w:rsidRPr="00AF5EB2">
        <w:rPr>
          <w:rFonts w:eastAsia="Times New Roman"/>
          <w:color w:val="222A35" w:themeColor="text2" w:themeShade="80"/>
          <w:lang w:eastAsia="ar-SA"/>
        </w:rPr>
        <w:tab/>
      </w:r>
      <w:r w:rsidRPr="00AF5EB2">
        <w:rPr>
          <w:rFonts w:eastAsia="Times New Roman"/>
          <w:bCs/>
          <w:color w:val="222A35" w:themeColor="text2" w:themeShade="80"/>
          <w:lang w:eastAsia="ar-SA"/>
        </w:rPr>
        <w:t xml:space="preserve">    </w:t>
      </w:r>
      <w:r w:rsidRPr="00AF5EB2">
        <w:rPr>
          <w:rFonts w:eastAsia="Times New Roman"/>
          <w:bCs/>
          <w:color w:val="222A35" w:themeColor="text2" w:themeShade="80"/>
          <w:lang w:eastAsia="ar-SA"/>
        </w:rPr>
        <w:tab/>
      </w:r>
      <w:r w:rsidR="00FB07F8">
        <w:rPr>
          <w:rFonts w:eastAsia="Times New Roman"/>
          <w:bCs/>
          <w:color w:val="222A35" w:themeColor="text2" w:themeShade="80"/>
          <w:lang w:eastAsia="ar-SA"/>
        </w:rPr>
        <w:t xml:space="preserve"> </w:t>
      </w:r>
      <w:r w:rsidRPr="00AF5EB2">
        <w:rPr>
          <w:rFonts w:eastAsia="Times New Roman"/>
          <w:bCs/>
          <w:color w:val="222A35" w:themeColor="text2" w:themeShade="80"/>
          <w:lang w:eastAsia="ar-SA"/>
        </w:rPr>
        <w:t xml:space="preserve">                                                  </w:t>
      </w:r>
    </w:p>
    <w:p w14:paraId="6854211E" w14:textId="2741DC2B" w:rsidR="00AF5EB2" w:rsidRPr="000959CD" w:rsidRDefault="00AF5EB2" w:rsidP="000959CD">
      <w:pPr>
        <w:pStyle w:val="Heading3"/>
        <w:tabs>
          <w:tab w:val="left" w:pos="720"/>
        </w:tabs>
        <w:spacing w:line="360" w:lineRule="auto"/>
        <w:ind w:right="675"/>
        <w:rPr>
          <w:color w:val="833C0B" w:themeColor="accent2" w:themeShade="80"/>
        </w:rPr>
      </w:pPr>
      <w:r>
        <w:t xml:space="preserve">            </w:t>
      </w:r>
      <w:hyperlink w:anchor="chap 8" w:history="1">
        <w:r w:rsidRPr="00AF5EB2">
          <w:rPr>
            <w:rStyle w:val="Hyperlink"/>
            <w:rFonts w:ascii="Georgia" w:hAnsi="Georgia"/>
            <w:color w:val="833C0B" w:themeColor="accent2" w:themeShade="80"/>
          </w:rPr>
          <w:t xml:space="preserve">Chapter </w:t>
        </w:r>
        <w:proofErr w:type="gramStart"/>
        <w:r w:rsidRPr="00AF5EB2">
          <w:rPr>
            <w:rStyle w:val="Hyperlink"/>
            <w:rFonts w:ascii="Georgia" w:hAnsi="Georgia"/>
            <w:color w:val="833C0B" w:themeColor="accent2" w:themeShade="80"/>
          </w:rPr>
          <w:t>6.User</w:t>
        </w:r>
        <w:proofErr w:type="gramEnd"/>
        <w:r w:rsidRPr="00AF5EB2">
          <w:rPr>
            <w:rStyle w:val="Hyperlink"/>
            <w:rFonts w:ascii="Georgia" w:hAnsi="Georgia"/>
            <w:color w:val="833C0B" w:themeColor="accent2" w:themeShade="80"/>
          </w:rPr>
          <w:t xml:space="preserve">  Screens </w:t>
        </w:r>
      </w:hyperlink>
      <w:r w:rsidRPr="00AF5EB2">
        <w:rPr>
          <w:color w:val="833C0B" w:themeColor="accent2" w:themeShade="80"/>
        </w:rPr>
        <w:t xml:space="preserve">                                               </w:t>
      </w:r>
    </w:p>
    <w:p w14:paraId="7E8767CB" w14:textId="77777777" w:rsidR="00AF5EB2" w:rsidRPr="001F5A55" w:rsidRDefault="00AF5EB2" w:rsidP="00AF5EB2">
      <w:pPr>
        <w:tabs>
          <w:tab w:val="left" w:pos="3556"/>
        </w:tabs>
        <w:spacing w:line="360" w:lineRule="auto"/>
        <w:ind w:left="2138" w:right="675"/>
        <w:rPr>
          <w:rFonts w:eastAsia="Times New Roman"/>
          <w:color w:val="FF0000"/>
          <w:lang w:eastAsia="ar-SA"/>
        </w:rPr>
      </w:pPr>
    </w:p>
    <w:p w14:paraId="2BA5C62B" w14:textId="77777777" w:rsidR="00AF5EB2" w:rsidRPr="003F7A5F" w:rsidRDefault="001D44F5" w:rsidP="00AF5EB2">
      <w:pPr>
        <w:tabs>
          <w:tab w:val="left" w:pos="2869"/>
        </w:tabs>
        <w:spacing w:line="360" w:lineRule="auto"/>
        <w:ind w:left="709" w:right="675"/>
        <w:jc w:val="both"/>
        <w:rPr>
          <w:rFonts w:ascii="Georgia" w:hAnsi="Georgia"/>
          <w:b/>
          <w:color w:val="FF0000"/>
          <w:sz w:val="28"/>
          <w:szCs w:val="28"/>
        </w:rPr>
      </w:pPr>
      <w:hyperlink w:anchor="chap 9" w:history="1">
        <w:r w:rsidR="00AF5EB2" w:rsidRPr="00AF5EB2">
          <w:rPr>
            <w:rStyle w:val="Hyperlink"/>
            <w:rFonts w:ascii="Georgia" w:hAnsi="Georgia"/>
            <w:b/>
            <w:color w:val="833C0B" w:themeColor="accent2" w:themeShade="80"/>
            <w:szCs w:val="28"/>
          </w:rPr>
          <w:t xml:space="preserve">Chapter 8. Conclusion </w:t>
        </w:r>
      </w:hyperlink>
      <w:r w:rsidR="00AF5EB2" w:rsidRPr="003F7A5F">
        <w:rPr>
          <w:rFonts w:ascii="Georgia" w:hAnsi="Georgia"/>
          <w:b/>
          <w:color w:val="FF0000"/>
          <w:sz w:val="28"/>
          <w:szCs w:val="28"/>
        </w:rPr>
        <w:tab/>
      </w:r>
      <w:r w:rsidR="00AF5EB2" w:rsidRPr="003F7A5F">
        <w:rPr>
          <w:rFonts w:ascii="Georgia" w:hAnsi="Georgia"/>
          <w:b/>
          <w:color w:val="FF0000"/>
          <w:sz w:val="28"/>
          <w:szCs w:val="28"/>
        </w:rPr>
        <w:tab/>
      </w:r>
      <w:r w:rsidR="00AF5EB2" w:rsidRPr="003F7A5F">
        <w:rPr>
          <w:rFonts w:ascii="Georgia" w:hAnsi="Georgia"/>
          <w:b/>
          <w:color w:val="FF0000"/>
          <w:sz w:val="28"/>
          <w:szCs w:val="28"/>
        </w:rPr>
        <w:tab/>
      </w:r>
      <w:r w:rsidR="00AF5EB2" w:rsidRPr="003F7A5F">
        <w:rPr>
          <w:rFonts w:ascii="Georgia" w:hAnsi="Georgia"/>
          <w:b/>
          <w:color w:val="FF0000"/>
          <w:sz w:val="28"/>
          <w:szCs w:val="28"/>
        </w:rPr>
        <w:tab/>
      </w:r>
      <w:r w:rsidR="00AF5EB2" w:rsidRPr="003F7A5F">
        <w:rPr>
          <w:rFonts w:ascii="Georgia" w:hAnsi="Georgia"/>
          <w:b/>
          <w:color w:val="FF0000"/>
          <w:sz w:val="28"/>
          <w:szCs w:val="28"/>
        </w:rPr>
        <w:tab/>
      </w:r>
      <w:r w:rsidR="00AF5EB2" w:rsidRPr="003F7A5F">
        <w:rPr>
          <w:rFonts w:ascii="Georgia" w:hAnsi="Georgia"/>
          <w:b/>
          <w:color w:val="FF0000"/>
          <w:sz w:val="28"/>
          <w:szCs w:val="28"/>
        </w:rPr>
        <w:tab/>
      </w:r>
    </w:p>
    <w:p w14:paraId="11B016FF" w14:textId="55A6E062" w:rsidR="00AF5EB2" w:rsidRPr="00AF5EB2" w:rsidRDefault="00AF5EB2" w:rsidP="00AF5EB2">
      <w:pPr>
        <w:numPr>
          <w:ilvl w:val="0"/>
          <w:numId w:val="5"/>
        </w:numPr>
        <w:tabs>
          <w:tab w:val="left" w:pos="2138"/>
        </w:tabs>
        <w:spacing w:line="360" w:lineRule="auto"/>
        <w:ind w:left="2138" w:right="675"/>
        <w:rPr>
          <w:rFonts w:eastAsia="Times New Roman"/>
          <w:color w:val="222A35" w:themeColor="text2" w:themeShade="80"/>
          <w:lang w:eastAsia="ar-SA"/>
        </w:rPr>
      </w:pPr>
      <w:r w:rsidRPr="00AF5EB2">
        <w:rPr>
          <w:rFonts w:eastAsia="Times New Roman"/>
          <w:color w:val="222A35" w:themeColor="text2" w:themeShade="80"/>
          <w:lang w:eastAsia="ar-SA"/>
        </w:rPr>
        <w:t xml:space="preserve">Features of “Vehicle Parking Management System”            </w:t>
      </w:r>
      <w:r w:rsidRPr="00AF5EB2">
        <w:rPr>
          <w:rFonts w:eastAsia="Times New Roman"/>
          <w:color w:val="222A35" w:themeColor="text2" w:themeShade="80"/>
          <w:lang w:eastAsia="ar-SA"/>
        </w:rPr>
        <w:tab/>
      </w:r>
      <w:r w:rsidR="00FB07F8">
        <w:rPr>
          <w:rFonts w:eastAsia="Times New Roman"/>
          <w:color w:val="222A35" w:themeColor="text2" w:themeShade="80"/>
          <w:lang w:eastAsia="ar-SA"/>
        </w:rPr>
        <w:t xml:space="preserve"> </w:t>
      </w:r>
    </w:p>
    <w:p w14:paraId="2B6EF108" w14:textId="1EC05B61" w:rsidR="00AF5EB2" w:rsidRPr="00AF5EB2" w:rsidRDefault="00AF5EB2" w:rsidP="00AF5EB2">
      <w:pPr>
        <w:numPr>
          <w:ilvl w:val="0"/>
          <w:numId w:val="5"/>
        </w:numPr>
        <w:tabs>
          <w:tab w:val="left" w:pos="2138"/>
        </w:tabs>
        <w:spacing w:line="360" w:lineRule="auto"/>
        <w:ind w:left="2138" w:right="675"/>
        <w:rPr>
          <w:rFonts w:eastAsia="Times New Roman"/>
          <w:color w:val="222A35" w:themeColor="text2" w:themeShade="80"/>
          <w:lang w:eastAsia="ar-SA"/>
        </w:rPr>
      </w:pPr>
      <w:r w:rsidRPr="00AF5EB2">
        <w:rPr>
          <w:rFonts w:eastAsia="Times New Roman"/>
          <w:color w:val="222A35" w:themeColor="text2" w:themeShade="80"/>
          <w:lang w:eastAsia="ar-SA"/>
        </w:rPr>
        <w:t>Benefits Accrued from “VPMS”</w:t>
      </w:r>
      <w:r w:rsidRPr="00AF5EB2">
        <w:rPr>
          <w:rFonts w:eastAsia="Times New Roman"/>
          <w:color w:val="222A35" w:themeColor="text2" w:themeShade="80"/>
          <w:lang w:eastAsia="ar-SA"/>
        </w:rPr>
        <w:tab/>
      </w:r>
      <w:r w:rsidRPr="00AF5EB2">
        <w:rPr>
          <w:rFonts w:eastAsia="Times New Roman"/>
          <w:color w:val="222A35" w:themeColor="text2" w:themeShade="80"/>
          <w:lang w:eastAsia="ar-SA"/>
        </w:rPr>
        <w:tab/>
      </w:r>
      <w:r w:rsidRPr="00AF5EB2">
        <w:rPr>
          <w:rFonts w:eastAsia="Times New Roman"/>
          <w:color w:val="222A35" w:themeColor="text2" w:themeShade="80"/>
          <w:lang w:eastAsia="ar-SA"/>
        </w:rPr>
        <w:tab/>
      </w:r>
      <w:r w:rsidRPr="00AF5EB2">
        <w:rPr>
          <w:rFonts w:eastAsia="Times New Roman"/>
          <w:color w:val="222A35" w:themeColor="text2" w:themeShade="80"/>
          <w:lang w:eastAsia="ar-SA"/>
        </w:rPr>
        <w:tab/>
      </w:r>
      <w:r w:rsidR="00FB07F8">
        <w:rPr>
          <w:rFonts w:eastAsia="Times New Roman"/>
          <w:color w:val="222A35" w:themeColor="text2" w:themeShade="80"/>
          <w:lang w:eastAsia="ar-SA"/>
        </w:rPr>
        <w:t xml:space="preserve"> </w:t>
      </w:r>
    </w:p>
    <w:p w14:paraId="5A2182D1" w14:textId="0E75E2C6" w:rsidR="00AF5EB2" w:rsidRPr="00687B2B" w:rsidRDefault="00AF5EB2" w:rsidP="00AF5EB2">
      <w:pPr>
        <w:numPr>
          <w:ilvl w:val="0"/>
          <w:numId w:val="5"/>
        </w:numPr>
        <w:tabs>
          <w:tab w:val="left" w:pos="2138"/>
          <w:tab w:val="left" w:pos="7187"/>
        </w:tabs>
        <w:spacing w:line="360" w:lineRule="auto"/>
        <w:ind w:left="2138" w:right="675"/>
        <w:rPr>
          <w:rFonts w:eastAsia="Times New Roman"/>
          <w:color w:val="FF0000"/>
          <w:lang w:eastAsia="ar-SA"/>
        </w:rPr>
      </w:pPr>
      <w:r w:rsidRPr="00AF5EB2">
        <w:rPr>
          <w:rFonts w:eastAsia="Times New Roman"/>
          <w:color w:val="222A35" w:themeColor="text2" w:themeShade="80"/>
          <w:lang w:eastAsia="ar-SA"/>
        </w:rPr>
        <w:t xml:space="preserve">Limitations of “VPMS”         </w:t>
      </w:r>
      <w:r>
        <w:rPr>
          <w:rFonts w:eastAsia="Times New Roman"/>
          <w:color w:val="FF0000"/>
          <w:lang w:eastAsia="ar-SA"/>
        </w:rPr>
        <w:tab/>
        <w:t xml:space="preserve">    </w:t>
      </w:r>
      <w:r>
        <w:rPr>
          <w:rFonts w:eastAsia="Times New Roman"/>
          <w:color w:val="FF0000"/>
          <w:lang w:eastAsia="ar-SA"/>
        </w:rPr>
        <w:tab/>
      </w:r>
      <w:r w:rsidR="00FB07F8">
        <w:rPr>
          <w:rFonts w:eastAsia="Times New Roman"/>
          <w:color w:val="FF0000"/>
          <w:lang w:eastAsia="ar-SA"/>
        </w:rPr>
        <w:t xml:space="preserve"> </w:t>
      </w:r>
    </w:p>
    <w:p w14:paraId="2924D0CD" w14:textId="160E9AA7" w:rsidR="00AF5EB2" w:rsidRDefault="00AF5EB2"/>
    <w:p w14:paraId="494FA626" w14:textId="0FA5E376" w:rsidR="00AF5EB2" w:rsidRDefault="00AF5EB2"/>
    <w:p w14:paraId="6A13EFAB" w14:textId="19DE701B" w:rsidR="00AF5EB2" w:rsidRDefault="00AF5EB2"/>
    <w:p w14:paraId="057F6E64" w14:textId="04BA96BF" w:rsidR="00AF5EB2" w:rsidRDefault="00AF5EB2"/>
    <w:p w14:paraId="0535DB82" w14:textId="7E32AD97" w:rsidR="00AF5EB2" w:rsidRDefault="00AF5EB2"/>
    <w:p w14:paraId="793A6FDD" w14:textId="51E274C9" w:rsidR="00AF5EB2" w:rsidRDefault="00AF5EB2"/>
    <w:p w14:paraId="77A71477" w14:textId="5FC90414" w:rsidR="00AF5EB2" w:rsidRDefault="00AF5EB2"/>
    <w:p w14:paraId="3DAE4E01" w14:textId="62F354ED" w:rsidR="00AF5EB2" w:rsidRDefault="00AF5EB2"/>
    <w:p w14:paraId="2C0DFCC3" w14:textId="2FA69790" w:rsidR="00AF5EB2" w:rsidRDefault="00AF5EB2"/>
    <w:p w14:paraId="2511372C" w14:textId="207E4DE1" w:rsidR="00AF5EB2" w:rsidRDefault="00AF5EB2"/>
    <w:p w14:paraId="287E81BD" w14:textId="1843F0B3" w:rsidR="00AF5EB2" w:rsidRDefault="00AF5EB2"/>
    <w:p w14:paraId="0175CFFC" w14:textId="1FB89891" w:rsidR="00AF5EB2" w:rsidRDefault="00AF5EB2"/>
    <w:p w14:paraId="07C1B7FD" w14:textId="5CD75859" w:rsidR="00AF5EB2" w:rsidRDefault="00AF5EB2">
      <w:pPr>
        <w:rPr>
          <w:b/>
          <w:bCs/>
          <w:sz w:val="72"/>
          <w:u w:val="single"/>
        </w:rPr>
      </w:pPr>
      <w:bookmarkStart w:id="1" w:name="Chap%201"/>
      <w:r w:rsidRPr="00AF5EB2">
        <w:rPr>
          <w:b/>
          <w:bCs/>
          <w:sz w:val="96"/>
          <w:szCs w:val="96"/>
          <w:u w:val="single"/>
        </w:rPr>
        <w:lastRenderedPageBreak/>
        <w:t>C</w:t>
      </w:r>
      <w:r w:rsidRPr="00AF5EB2">
        <w:rPr>
          <w:b/>
          <w:bCs/>
          <w:sz w:val="52"/>
          <w:u w:val="single"/>
        </w:rPr>
        <w:t>HAPTER #</w:t>
      </w:r>
      <w:r w:rsidRPr="00AF5EB2">
        <w:rPr>
          <w:b/>
          <w:bCs/>
          <w:sz w:val="72"/>
          <w:u w:val="single"/>
        </w:rPr>
        <w:t xml:space="preserve"> </w:t>
      </w:r>
      <w:bookmarkEnd w:id="1"/>
      <w:proofErr w:type="gramStart"/>
      <w:r w:rsidRPr="00AF5EB2">
        <w:rPr>
          <w:b/>
          <w:bCs/>
          <w:sz w:val="72"/>
          <w:u w:val="single"/>
        </w:rPr>
        <w:t>1 :</w:t>
      </w:r>
      <w:proofErr w:type="gramEnd"/>
    </w:p>
    <w:p w14:paraId="4C654518" w14:textId="64187FBC" w:rsidR="00AF5EB2" w:rsidRDefault="00AF5EB2">
      <w:pPr>
        <w:rPr>
          <w:b/>
          <w:bCs/>
          <w:sz w:val="72"/>
          <w:u w:val="single"/>
        </w:rPr>
      </w:pPr>
    </w:p>
    <w:p w14:paraId="3E5628A0" w14:textId="77777777" w:rsidR="00AF5EB2" w:rsidRPr="00687B2B" w:rsidRDefault="00AF5EB2" w:rsidP="00AF5EB2">
      <w:pPr>
        <w:spacing w:line="360" w:lineRule="auto"/>
        <w:rPr>
          <w:b/>
          <w:bCs/>
          <w:sz w:val="56"/>
          <w:szCs w:val="56"/>
          <w:u w:val="single"/>
        </w:rPr>
      </w:pPr>
      <w:r w:rsidRPr="00687B2B">
        <w:rPr>
          <w:b/>
          <w:bCs/>
          <w:sz w:val="56"/>
          <w:szCs w:val="56"/>
          <w:u w:val="single"/>
        </w:rPr>
        <w:t xml:space="preserve">Introduction </w:t>
      </w:r>
    </w:p>
    <w:p w14:paraId="0A615599" w14:textId="77777777" w:rsidR="00AF5EB2" w:rsidRPr="00AF5EB2" w:rsidRDefault="00AF5EB2" w:rsidP="00AF5EB2">
      <w:pPr>
        <w:pStyle w:val="BodyTextIndent2"/>
        <w:spacing w:before="280" w:after="280"/>
        <w:jc w:val="both"/>
        <w:rPr>
          <w:b/>
          <w:bCs/>
          <w:i/>
          <w:iCs/>
          <w:color w:val="C45911" w:themeColor="accent2" w:themeShade="BF"/>
          <w:sz w:val="32"/>
          <w:szCs w:val="32"/>
          <w:u w:val="single"/>
        </w:rPr>
      </w:pPr>
      <w:r w:rsidRPr="00AF5EB2">
        <w:rPr>
          <w:b/>
          <w:bCs/>
          <w:i/>
          <w:iCs/>
          <w:color w:val="C45911" w:themeColor="accent2" w:themeShade="BF"/>
          <w:sz w:val="32"/>
          <w:szCs w:val="32"/>
          <w:u w:val="single"/>
        </w:rPr>
        <w:t xml:space="preserve">Contents: </w:t>
      </w:r>
    </w:p>
    <w:p w14:paraId="531D8F65" w14:textId="5C74447C" w:rsidR="00AF5EB2" w:rsidRDefault="00AF5EB2" w:rsidP="00AF5EB2">
      <w:pPr>
        <w:numPr>
          <w:ilvl w:val="0"/>
          <w:numId w:val="7"/>
        </w:numPr>
        <w:tabs>
          <w:tab w:val="left" w:pos="1800"/>
        </w:tabs>
        <w:autoSpaceDE w:val="0"/>
        <w:spacing w:line="360" w:lineRule="auto"/>
        <w:jc w:val="both"/>
      </w:pPr>
      <w:r w:rsidRPr="00687B2B">
        <w:t>Introduction</w:t>
      </w:r>
    </w:p>
    <w:p w14:paraId="73742A3A" w14:textId="287FD27E" w:rsidR="00FB07F8" w:rsidRPr="00687B2B" w:rsidRDefault="00FB07F8" w:rsidP="00AF5EB2">
      <w:pPr>
        <w:numPr>
          <w:ilvl w:val="0"/>
          <w:numId w:val="7"/>
        </w:numPr>
        <w:tabs>
          <w:tab w:val="left" w:pos="1800"/>
        </w:tabs>
        <w:autoSpaceDE w:val="0"/>
        <w:spacing w:line="360" w:lineRule="auto"/>
        <w:jc w:val="both"/>
      </w:pPr>
      <w:r>
        <w:t>Abstruct</w:t>
      </w:r>
    </w:p>
    <w:p w14:paraId="27F545A0" w14:textId="5395ED11" w:rsidR="00AF5EB2" w:rsidRPr="00FB07F8" w:rsidRDefault="00AF5EB2" w:rsidP="00FB07F8">
      <w:pPr>
        <w:numPr>
          <w:ilvl w:val="0"/>
          <w:numId w:val="7"/>
        </w:numPr>
        <w:tabs>
          <w:tab w:val="left" w:pos="1800"/>
        </w:tabs>
        <w:autoSpaceDE w:val="0"/>
        <w:spacing w:line="360" w:lineRule="auto"/>
        <w:jc w:val="both"/>
        <w:rPr>
          <w:rFonts w:eastAsia="Times New Roman"/>
        </w:rPr>
      </w:pPr>
      <w:r w:rsidRPr="00687B2B">
        <w:rPr>
          <w:rFonts w:eastAsia="Times New Roman"/>
        </w:rPr>
        <w:t>Problem Definition</w:t>
      </w:r>
    </w:p>
    <w:p w14:paraId="077CE63E" w14:textId="77777777" w:rsidR="00AF5EB2" w:rsidRPr="00687B2B" w:rsidRDefault="00AF5EB2" w:rsidP="00AF5EB2">
      <w:pPr>
        <w:numPr>
          <w:ilvl w:val="0"/>
          <w:numId w:val="7"/>
        </w:numPr>
        <w:tabs>
          <w:tab w:val="left" w:pos="1800"/>
        </w:tabs>
        <w:autoSpaceDE w:val="0"/>
        <w:spacing w:line="360" w:lineRule="auto"/>
        <w:jc w:val="both"/>
        <w:rPr>
          <w:rFonts w:eastAsia="Times New Roman"/>
        </w:rPr>
      </w:pPr>
      <w:r w:rsidRPr="00687B2B">
        <w:rPr>
          <w:rFonts w:eastAsia="Times New Roman"/>
        </w:rPr>
        <w:t>Need of System</w:t>
      </w:r>
    </w:p>
    <w:p w14:paraId="1AE93D38" w14:textId="2C33E817" w:rsidR="00AF5EB2" w:rsidRDefault="00AF5EB2">
      <w:pPr>
        <w:rPr>
          <w:u w:val="single"/>
        </w:rPr>
      </w:pPr>
    </w:p>
    <w:p w14:paraId="5E5B92EB" w14:textId="7A203608" w:rsidR="00AF5EB2" w:rsidRDefault="00AF5EB2">
      <w:pPr>
        <w:rPr>
          <w:u w:val="single"/>
        </w:rPr>
      </w:pPr>
    </w:p>
    <w:p w14:paraId="7EE2DD20" w14:textId="77777777" w:rsidR="00AF5EB2" w:rsidRPr="00AF5EB2" w:rsidRDefault="00AF5EB2" w:rsidP="00AF5EB2">
      <w:pPr>
        <w:spacing w:line="360" w:lineRule="auto"/>
        <w:ind w:right="660"/>
        <w:jc w:val="both"/>
        <w:rPr>
          <w:b/>
          <w:color w:val="1F3864" w:themeColor="accent1" w:themeShade="80"/>
          <w:sz w:val="28"/>
          <w:szCs w:val="26"/>
          <w:u w:val="single"/>
        </w:rPr>
      </w:pPr>
      <w:r w:rsidRPr="00AF5EB2">
        <w:rPr>
          <w:b/>
          <w:color w:val="1F3864" w:themeColor="accent1" w:themeShade="80"/>
          <w:sz w:val="28"/>
          <w:szCs w:val="26"/>
          <w:u w:val="single"/>
        </w:rPr>
        <w:t>Abstract</w:t>
      </w:r>
    </w:p>
    <w:p w14:paraId="604A1C3E" w14:textId="77777777" w:rsidR="00AF5EB2" w:rsidRDefault="00AF5EB2" w:rsidP="00AF5EB2">
      <w:pPr>
        <w:spacing w:line="360" w:lineRule="auto"/>
        <w:ind w:right="660"/>
        <w:jc w:val="both"/>
        <w:rPr>
          <w:b/>
          <w:sz w:val="28"/>
          <w:szCs w:val="26"/>
          <w:u w:val="single"/>
        </w:rPr>
      </w:pPr>
    </w:p>
    <w:p w14:paraId="162A6E09" w14:textId="77777777" w:rsidR="00AF5EB2" w:rsidRPr="00722D18" w:rsidRDefault="00AF5EB2" w:rsidP="00AF5EB2">
      <w:pPr>
        <w:spacing w:line="360" w:lineRule="auto"/>
        <w:rPr>
          <w:rFonts w:eastAsia="Calibri"/>
        </w:rPr>
      </w:pPr>
      <w:r w:rsidRPr="00722D18">
        <w:rPr>
          <w:rFonts w:eastAsia="Calibri"/>
        </w:rPr>
        <w:t xml:space="preserve">Vehicle Parking Management System maintains a good record of vehicles check in and checkout time. Both </w:t>
      </w:r>
      <w:proofErr w:type="gramStart"/>
      <w:r w:rsidRPr="00722D18">
        <w:rPr>
          <w:rFonts w:eastAsia="Calibri"/>
        </w:rPr>
        <w:t>two wheeler</w:t>
      </w:r>
      <w:proofErr w:type="gramEnd"/>
      <w:r w:rsidRPr="00722D18">
        <w:rPr>
          <w:rFonts w:eastAsia="Calibri"/>
        </w:rPr>
        <w:t xml:space="preserve"> &amp; four wheeler can be managed by this system and have different pricing system.  </w:t>
      </w:r>
    </w:p>
    <w:p w14:paraId="74CC1E3E" w14:textId="77777777" w:rsidR="00AF5EB2" w:rsidRPr="00722D18" w:rsidRDefault="00AF5EB2" w:rsidP="00AF5EB2">
      <w:pPr>
        <w:spacing w:line="360" w:lineRule="auto"/>
        <w:rPr>
          <w:rFonts w:eastAsia="Calibri"/>
        </w:rPr>
      </w:pPr>
      <w:r w:rsidRPr="00722D18">
        <w:rPr>
          <w:rFonts w:eastAsia="Calibri"/>
        </w:rPr>
        <w:t>Vehicle parking management system that enables the time management and control of vehicles by using parking number.</w:t>
      </w:r>
    </w:p>
    <w:p w14:paraId="55B11B98" w14:textId="77777777" w:rsidR="00AF5EB2" w:rsidRPr="00722D18" w:rsidRDefault="00AF5EB2" w:rsidP="00AF5EB2">
      <w:pPr>
        <w:spacing w:line="360" w:lineRule="auto"/>
        <w:rPr>
          <w:rFonts w:eastAsia="Calibri"/>
        </w:rPr>
      </w:pPr>
      <w:r w:rsidRPr="00722D18">
        <w:rPr>
          <w:rFonts w:eastAsia="Calibri"/>
        </w:rPr>
        <w:t>The system that will track the entry and exit of vehicles, maintain a listing of vehicle within the parking lot, and determine the parking and it will also determine the cost of parking of vehicle.</w:t>
      </w:r>
    </w:p>
    <w:p w14:paraId="1E388FF2" w14:textId="77777777" w:rsidR="00AF5EB2" w:rsidRPr="00AF5EB2" w:rsidRDefault="00AF5EB2" w:rsidP="00AF5EB2">
      <w:pPr>
        <w:spacing w:line="360" w:lineRule="auto"/>
        <w:ind w:right="660"/>
        <w:jc w:val="both"/>
        <w:rPr>
          <w:b/>
          <w:color w:val="1F3864" w:themeColor="accent1" w:themeShade="80"/>
          <w:sz w:val="28"/>
          <w:szCs w:val="26"/>
          <w:u w:val="single"/>
        </w:rPr>
      </w:pPr>
      <w:r w:rsidRPr="00AF5EB2">
        <w:rPr>
          <w:b/>
          <w:color w:val="1F3864" w:themeColor="accent1" w:themeShade="80"/>
          <w:sz w:val="28"/>
          <w:szCs w:val="26"/>
          <w:u w:val="single"/>
        </w:rPr>
        <w:t>Introduction to the System:</w:t>
      </w:r>
    </w:p>
    <w:p w14:paraId="7AF6FEC4" w14:textId="77777777" w:rsidR="00AF5EB2" w:rsidRPr="00687B2B" w:rsidRDefault="00AF5EB2" w:rsidP="00AF5EB2">
      <w:pPr>
        <w:spacing w:line="360" w:lineRule="auto"/>
        <w:ind w:right="660" w:firstLine="705"/>
        <w:jc w:val="both"/>
        <w:rPr>
          <w:b/>
          <w:sz w:val="28"/>
          <w:szCs w:val="26"/>
          <w:u w:val="single"/>
        </w:rPr>
      </w:pPr>
    </w:p>
    <w:p w14:paraId="7098ACD2" w14:textId="77777777" w:rsidR="00AF5EB2" w:rsidRPr="00AA33D7" w:rsidRDefault="00AF5EB2" w:rsidP="00AF5EB2">
      <w:pPr>
        <w:spacing w:line="360" w:lineRule="auto"/>
        <w:rPr>
          <w:rFonts w:eastAsia="Calibri"/>
        </w:rPr>
      </w:pPr>
      <w:r w:rsidRPr="00AA33D7">
        <w:rPr>
          <w:rFonts w:eastAsia="Calibri"/>
        </w:rPr>
        <w:t xml:space="preserve">Vehicle Parking Management system is a web-based technology that will manage the records of the incoming and outgoing vehicles in a parking house. It’s an easy for Admin to retrieve the data if the vehicle has been visited through </w:t>
      </w:r>
      <w:proofErr w:type="gramStart"/>
      <w:r w:rsidRPr="00AA33D7">
        <w:rPr>
          <w:rFonts w:eastAsia="Calibri"/>
        </w:rPr>
        <w:t>number</w:t>
      </w:r>
      <w:proofErr w:type="gramEnd"/>
      <w:r w:rsidRPr="00AA33D7">
        <w:rPr>
          <w:rFonts w:eastAsia="Calibri"/>
        </w:rPr>
        <w:t xml:space="preserve"> he can get that data. Vehicle parking management system is an automatic system which delivers data processing in very high speed in systematic manner.</w:t>
      </w:r>
    </w:p>
    <w:p w14:paraId="6E11CC33" w14:textId="77777777" w:rsidR="00AF5EB2" w:rsidRPr="00AF5EB2" w:rsidRDefault="00AF5EB2" w:rsidP="00AF5EB2">
      <w:pPr>
        <w:spacing w:line="360" w:lineRule="auto"/>
        <w:ind w:right="660"/>
        <w:jc w:val="both"/>
        <w:rPr>
          <w:b/>
          <w:bCs/>
          <w:color w:val="1F3864" w:themeColor="accent1" w:themeShade="80"/>
          <w:sz w:val="28"/>
          <w:szCs w:val="26"/>
          <w:u w:val="single"/>
        </w:rPr>
      </w:pPr>
      <w:r w:rsidRPr="00AF5EB2">
        <w:rPr>
          <w:b/>
          <w:bCs/>
          <w:color w:val="1F3864" w:themeColor="accent1" w:themeShade="80"/>
          <w:sz w:val="28"/>
          <w:szCs w:val="26"/>
          <w:u w:val="single"/>
        </w:rPr>
        <w:lastRenderedPageBreak/>
        <w:t>Problem Definition:</w:t>
      </w:r>
    </w:p>
    <w:p w14:paraId="3BD3BC3C" w14:textId="77777777" w:rsidR="00AF5EB2" w:rsidRPr="00947448" w:rsidRDefault="00AF5EB2" w:rsidP="00AF5EB2">
      <w:pPr>
        <w:spacing w:line="360" w:lineRule="auto"/>
        <w:ind w:right="660"/>
        <w:jc w:val="both"/>
        <w:rPr>
          <w:b/>
          <w:bCs/>
          <w:sz w:val="28"/>
          <w:szCs w:val="26"/>
          <w:u w:val="single"/>
        </w:rPr>
      </w:pPr>
    </w:p>
    <w:p w14:paraId="44E91F71" w14:textId="77777777" w:rsidR="00AF5EB2" w:rsidRPr="00AA33D7" w:rsidRDefault="00AF5EB2" w:rsidP="00AF5EB2">
      <w:pPr>
        <w:spacing w:line="491" w:lineRule="auto"/>
        <w:rPr>
          <w:rFonts w:eastAsia="Calibri"/>
        </w:rPr>
      </w:pPr>
      <w:r w:rsidRPr="00AA33D7">
        <w:rPr>
          <w:rFonts w:eastAsia="Calibri"/>
        </w:rPr>
        <w:t>In present all v</w:t>
      </w:r>
      <w:r>
        <w:rPr>
          <w:rFonts w:eastAsia="Calibri"/>
        </w:rPr>
        <w:t>ehicles</w:t>
      </w:r>
      <w:r w:rsidRPr="00AA33D7">
        <w:rPr>
          <w:rFonts w:eastAsia="Calibri"/>
        </w:rPr>
        <w:t xml:space="preserve"> parking work done on the paper. The whole year </w:t>
      </w:r>
      <w:r>
        <w:rPr>
          <w:rFonts w:eastAsia="Calibri"/>
        </w:rPr>
        <w:t>vehicle</w:t>
      </w:r>
      <w:r w:rsidRPr="00AA33D7">
        <w:rPr>
          <w:rFonts w:eastAsia="Calibri"/>
        </w:rPr>
        <w:t xml:space="preserve"> parking record is stored in the registers. We can’t generate reports as per our requirements because </w:t>
      </w:r>
      <w:proofErr w:type="gramStart"/>
      <w:r w:rsidRPr="00AA33D7">
        <w:rPr>
          <w:rFonts w:eastAsia="Calibri"/>
        </w:rPr>
        <w:t>its</w:t>
      </w:r>
      <w:proofErr w:type="gramEnd"/>
      <w:r w:rsidRPr="00AA33D7">
        <w:rPr>
          <w:rFonts w:eastAsia="Calibri"/>
        </w:rPr>
        <w:t xml:space="preserve"> take more time to calculate the </w:t>
      </w:r>
      <w:r>
        <w:rPr>
          <w:rFonts w:eastAsia="Calibri"/>
        </w:rPr>
        <w:t>vehicle</w:t>
      </w:r>
      <w:r w:rsidRPr="00AA33D7">
        <w:rPr>
          <w:rFonts w:eastAsia="Calibri"/>
        </w:rPr>
        <w:t xml:space="preserve"> parking report.</w:t>
      </w:r>
    </w:p>
    <w:p w14:paraId="3E67FD21" w14:textId="77777777" w:rsidR="00AF5EB2" w:rsidRPr="00AA33D7" w:rsidRDefault="00AF5EB2" w:rsidP="00AF5EB2">
      <w:pPr>
        <w:spacing w:line="491" w:lineRule="auto"/>
        <w:rPr>
          <w:rFonts w:eastAsia="Calibri"/>
          <w:b/>
        </w:rPr>
      </w:pPr>
      <w:r w:rsidRPr="00AA33D7">
        <w:rPr>
          <w:rFonts w:eastAsia="Calibri"/>
          <w:b/>
        </w:rPr>
        <w:t>Disadvantage of present system:</w:t>
      </w:r>
    </w:p>
    <w:p w14:paraId="3666B4FA" w14:textId="77777777" w:rsidR="00AF5EB2" w:rsidRPr="00AA33D7" w:rsidRDefault="00AF5EB2" w:rsidP="00AF5EB2">
      <w:pPr>
        <w:widowControl/>
        <w:numPr>
          <w:ilvl w:val="0"/>
          <w:numId w:val="8"/>
        </w:numPr>
        <w:suppressAutoHyphens w:val="0"/>
        <w:spacing w:line="491" w:lineRule="auto"/>
        <w:ind w:left="720" w:hanging="360"/>
        <w:rPr>
          <w:rFonts w:eastAsia="Calibri"/>
          <w:b/>
        </w:rPr>
      </w:pPr>
      <w:r w:rsidRPr="00AA33D7">
        <w:rPr>
          <w:rFonts w:eastAsia="Calibri"/>
          <w:b/>
        </w:rPr>
        <w:t xml:space="preserve">Not user friendly:  </w:t>
      </w:r>
      <w:r w:rsidRPr="00AA33D7">
        <w:rPr>
          <w:rFonts w:eastAsia="Calibri"/>
        </w:rPr>
        <w:t>The present system not user friendly because data is not stored in structure and proper format.</w:t>
      </w:r>
    </w:p>
    <w:p w14:paraId="1D39BA6E" w14:textId="77777777" w:rsidR="00AF5EB2" w:rsidRPr="00AA33D7" w:rsidRDefault="00AF5EB2" w:rsidP="00AF5EB2">
      <w:pPr>
        <w:widowControl/>
        <w:numPr>
          <w:ilvl w:val="0"/>
          <w:numId w:val="8"/>
        </w:numPr>
        <w:suppressAutoHyphens w:val="0"/>
        <w:spacing w:line="491" w:lineRule="auto"/>
        <w:ind w:left="720" w:hanging="360"/>
        <w:rPr>
          <w:rFonts w:eastAsia="Calibri"/>
          <w:b/>
        </w:rPr>
      </w:pPr>
      <w:r w:rsidRPr="00AA33D7">
        <w:rPr>
          <w:rFonts w:eastAsia="Calibri"/>
          <w:b/>
        </w:rPr>
        <w:t xml:space="preserve">Manual Control: </w:t>
      </w:r>
      <w:r w:rsidRPr="00AA33D7">
        <w:rPr>
          <w:rFonts w:eastAsia="Calibri"/>
        </w:rPr>
        <w:t xml:space="preserve">All report calculation is done manually so there is a chance of error. </w:t>
      </w:r>
    </w:p>
    <w:p w14:paraId="4AB1DF1C" w14:textId="77777777" w:rsidR="00AF5EB2" w:rsidRPr="00AA33D7" w:rsidRDefault="00AF5EB2" w:rsidP="00AF5EB2">
      <w:pPr>
        <w:widowControl/>
        <w:numPr>
          <w:ilvl w:val="0"/>
          <w:numId w:val="8"/>
        </w:numPr>
        <w:suppressAutoHyphens w:val="0"/>
        <w:spacing w:line="491" w:lineRule="auto"/>
        <w:ind w:left="720" w:hanging="360"/>
        <w:rPr>
          <w:rFonts w:eastAsia="Calibri"/>
          <w:b/>
        </w:rPr>
      </w:pPr>
      <w:r w:rsidRPr="00AA33D7">
        <w:rPr>
          <w:rFonts w:eastAsia="Calibri"/>
          <w:b/>
        </w:rPr>
        <w:t xml:space="preserve">Lots of paper work: </w:t>
      </w:r>
      <w:r>
        <w:rPr>
          <w:rFonts w:eastAsia="Calibri"/>
        </w:rPr>
        <w:t xml:space="preserve">Vehicle records </w:t>
      </w:r>
      <w:r w:rsidRPr="00AA33D7">
        <w:rPr>
          <w:rFonts w:eastAsia="Calibri"/>
        </w:rPr>
        <w:t>maintain in the register so lots of paper require storing details.</w:t>
      </w:r>
    </w:p>
    <w:p w14:paraId="24C90426" w14:textId="77777777" w:rsidR="00AF5EB2" w:rsidRPr="00AA33D7" w:rsidRDefault="00AF5EB2" w:rsidP="00AF5EB2">
      <w:pPr>
        <w:widowControl/>
        <w:numPr>
          <w:ilvl w:val="0"/>
          <w:numId w:val="8"/>
        </w:numPr>
        <w:suppressAutoHyphens w:val="0"/>
        <w:spacing w:line="491" w:lineRule="auto"/>
        <w:ind w:left="720" w:hanging="360"/>
        <w:rPr>
          <w:rFonts w:eastAsia="Calibri"/>
          <w:b/>
        </w:rPr>
      </w:pPr>
      <w:r w:rsidRPr="00AA33D7">
        <w:rPr>
          <w:rFonts w:eastAsia="Calibri"/>
          <w:b/>
        </w:rPr>
        <w:t xml:space="preserve">Time consuming </w:t>
      </w:r>
    </w:p>
    <w:p w14:paraId="4EB0EA83" w14:textId="77777777" w:rsidR="00AF5EB2" w:rsidRDefault="00AF5EB2" w:rsidP="00AF5EB2">
      <w:pPr>
        <w:tabs>
          <w:tab w:val="left" w:pos="2828"/>
        </w:tabs>
        <w:spacing w:line="360" w:lineRule="auto"/>
        <w:ind w:left="2828" w:right="660"/>
        <w:jc w:val="both"/>
        <w:rPr>
          <w:rFonts w:ascii="Georgia" w:hAnsi="Georgia"/>
          <w:color w:val="000000"/>
          <w:sz w:val="22"/>
          <w:szCs w:val="22"/>
        </w:rPr>
      </w:pPr>
    </w:p>
    <w:p w14:paraId="74219315" w14:textId="77777777" w:rsidR="00AF5EB2" w:rsidRDefault="00AF5EB2" w:rsidP="00AF5EB2">
      <w:pPr>
        <w:tabs>
          <w:tab w:val="left" w:pos="2828"/>
        </w:tabs>
        <w:spacing w:line="360" w:lineRule="auto"/>
        <w:ind w:left="2828" w:right="660"/>
        <w:jc w:val="both"/>
        <w:rPr>
          <w:rFonts w:ascii="Georgia" w:hAnsi="Georgia"/>
          <w:color w:val="000000"/>
          <w:sz w:val="22"/>
          <w:szCs w:val="22"/>
        </w:rPr>
      </w:pPr>
    </w:p>
    <w:p w14:paraId="7649C8B7" w14:textId="77777777" w:rsidR="00AF5EB2" w:rsidRPr="00AF5EB2" w:rsidRDefault="00AF5EB2" w:rsidP="00AF5EB2">
      <w:pPr>
        <w:spacing w:line="360" w:lineRule="auto"/>
        <w:ind w:right="660"/>
        <w:jc w:val="both"/>
        <w:rPr>
          <w:b/>
          <w:bCs/>
          <w:color w:val="1F3864" w:themeColor="accent1" w:themeShade="80"/>
          <w:sz w:val="28"/>
          <w:szCs w:val="26"/>
          <w:u w:val="single"/>
        </w:rPr>
      </w:pPr>
      <w:r w:rsidRPr="00AF5EB2">
        <w:rPr>
          <w:b/>
          <w:bCs/>
          <w:color w:val="1F3864" w:themeColor="accent1" w:themeShade="80"/>
          <w:sz w:val="28"/>
          <w:szCs w:val="26"/>
          <w:u w:val="single"/>
        </w:rPr>
        <w:t>Need of the System:</w:t>
      </w:r>
    </w:p>
    <w:p w14:paraId="2A7B0D18" w14:textId="77777777" w:rsidR="005658F8" w:rsidRDefault="005658F8" w:rsidP="00AF5EB2">
      <w:pPr>
        <w:spacing w:line="360" w:lineRule="auto"/>
        <w:jc w:val="both"/>
        <w:rPr>
          <w:b/>
          <w:bCs/>
          <w:color w:val="000000"/>
          <w:sz w:val="28"/>
          <w:szCs w:val="26"/>
          <w:u w:val="single"/>
        </w:rPr>
      </w:pPr>
    </w:p>
    <w:p w14:paraId="07BC8330" w14:textId="727FC37A" w:rsidR="00AF5EB2" w:rsidRPr="0065284A" w:rsidRDefault="00AF5EB2" w:rsidP="00AF5EB2">
      <w:pPr>
        <w:spacing w:line="360" w:lineRule="auto"/>
        <w:jc w:val="both"/>
        <w:rPr>
          <w:color w:val="000000"/>
        </w:rPr>
      </w:pPr>
      <w:r w:rsidRPr="0065284A">
        <w:rPr>
          <w:color w:val="000000"/>
        </w:rPr>
        <w:t xml:space="preserve">There is always a need of a system that will </w:t>
      </w:r>
      <w:r>
        <w:t>provide</w:t>
      </w:r>
      <w:r w:rsidRPr="00DC5BA4">
        <w:t xml:space="preserve"> a way to effectively control record</w:t>
      </w:r>
      <w:r>
        <w:t>s</w:t>
      </w:r>
      <w:r w:rsidRPr="00DC5BA4">
        <w:t xml:space="preserve"> &amp; track </w:t>
      </w:r>
      <w:r>
        <w:t>vehicle parking</w:t>
      </w:r>
      <w:r w:rsidRPr="00DC5BA4">
        <w:t xml:space="preserve"> traffic.</w:t>
      </w:r>
      <w:r w:rsidRPr="00DC5BA4">
        <w:rPr>
          <w:color w:val="000000"/>
        </w:rPr>
        <w:t xml:space="preserve"> </w:t>
      </w:r>
    </w:p>
    <w:p w14:paraId="660173BE" w14:textId="77777777" w:rsidR="00AF5EB2" w:rsidRDefault="00AF5EB2" w:rsidP="00AF5EB2">
      <w:pPr>
        <w:rPr>
          <w:rFonts w:ascii="Georgia" w:hAnsi="Georgia"/>
          <w:color w:val="000000"/>
          <w:sz w:val="22"/>
          <w:szCs w:val="22"/>
        </w:rPr>
      </w:pPr>
    </w:p>
    <w:p w14:paraId="60C23FC6" w14:textId="77777777" w:rsidR="00AF5EB2" w:rsidRPr="0065284A" w:rsidRDefault="00AF5EB2" w:rsidP="00AF5EB2">
      <w:pPr>
        <w:spacing w:line="360" w:lineRule="auto"/>
        <w:jc w:val="both"/>
        <w:rPr>
          <w:color w:val="000000"/>
        </w:rPr>
      </w:pPr>
      <w:r>
        <w:rPr>
          <w:color w:val="000000"/>
        </w:rPr>
        <w:t xml:space="preserve">Thus, there is a big need of </w:t>
      </w:r>
      <w:r w:rsidRPr="00DC5BA4">
        <w:t xml:space="preserve">developing </w:t>
      </w:r>
      <w:r>
        <w:t>vehicle parking</w:t>
      </w:r>
      <w:r w:rsidRPr="00DC5BA4">
        <w:t xml:space="preserve"> management system is to computerized the tradition</w:t>
      </w:r>
      <w:r>
        <w:t>al way of parking management</w:t>
      </w:r>
      <w:r w:rsidRPr="00DC5BA4">
        <w:t xml:space="preserve">. Another </w:t>
      </w:r>
      <w:r>
        <w:t>ne</w:t>
      </w:r>
      <w:r w:rsidRPr="00DC5BA4">
        <w:t>e</w:t>
      </w:r>
      <w:r>
        <w:t>d</w:t>
      </w:r>
      <w:r w:rsidRPr="00DC5BA4">
        <w:t xml:space="preserve"> for developing this application is to generate the report automatically.</w:t>
      </w:r>
    </w:p>
    <w:p w14:paraId="40C5C9FE" w14:textId="7786FFAE" w:rsidR="00AF5EB2" w:rsidRDefault="00AF5EB2">
      <w:pPr>
        <w:rPr>
          <w:u w:val="single"/>
        </w:rPr>
      </w:pPr>
    </w:p>
    <w:p w14:paraId="110BBA50" w14:textId="09F74B89" w:rsidR="00FB07F8" w:rsidRDefault="00FB07F8">
      <w:pPr>
        <w:rPr>
          <w:u w:val="single"/>
        </w:rPr>
      </w:pPr>
    </w:p>
    <w:p w14:paraId="6F196A48" w14:textId="3D0F501B" w:rsidR="00FB07F8" w:rsidRDefault="00FB07F8">
      <w:pPr>
        <w:rPr>
          <w:u w:val="single"/>
        </w:rPr>
      </w:pPr>
    </w:p>
    <w:p w14:paraId="0F80F0B5" w14:textId="609EFB83" w:rsidR="00FB07F8" w:rsidRDefault="00FB07F8">
      <w:pPr>
        <w:rPr>
          <w:u w:val="single"/>
        </w:rPr>
      </w:pPr>
    </w:p>
    <w:p w14:paraId="4E23AD6D" w14:textId="49C10A76" w:rsidR="00FB07F8" w:rsidRDefault="00FB07F8">
      <w:pPr>
        <w:rPr>
          <w:u w:val="single"/>
        </w:rPr>
      </w:pPr>
    </w:p>
    <w:p w14:paraId="0DBB1EDF" w14:textId="5E9C07DC" w:rsidR="00FB07F8" w:rsidRDefault="00FB07F8">
      <w:pPr>
        <w:rPr>
          <w:u w:val="single"/>
        </w:rPr>
      </w:pPr>
    </w:p>
    <w:p w14:paraId="67C8B278" w14:textId="77777777" w:rsidR="005658F8" w:rsidRDefault="00FB07F8" w:rsidP="00FB07F8">
      <w:pPr>
        <w:rPr>
          <w:rFonts w:ascii="Monotype Corsiva" w:hAnsi="Monotype Corsiva"/>
          <w:b/>
          <w:bCs/>
          <w:sz w:val="72"/>
          <w:u w:val="single"/>
        </w:rPr>
      </w:pPr>
      <w:bookmarkStart w:id="2" w:name="chap3"/>
      <w:r w:rsidRPr="00FB07F8">
        <w:rPr>
          <w:rFonts w:ascii="Monotype Corsiva" w:hAnsi="Monotype Corsiva"/>
          <w:b/>
          <w:bCs/>
          <w:sz w:val="96"/>
          <w:szCs w:val="96"/>
          <w:u w:val="single"/>
        </w:rPr>
        <w:t>C</w:t>
      </w:r>
      <w:r w:rsidRPr="00FB07F8">
        <w:rPr>
          <w:rFonts w:ascii="Monotype Corsiva" w:hAnsi="Monotype Corsiva"/>
          <w:b/>
          <w:bCs/>
          <w:sz w:val="52"/>
          <w:u w:val="single"/>
        </w:rPr>
        <w:t>HAPTER #</w:t>
      </w:r>
      <w:r w:rsidRPr="00FB07F8">
        <w:rPr>
          <w:rFonts w:ascii="Monotype Corsiva" w:hAnsi="Monotype Corsiva"/>
          <w:b/>
          <w:bCs/>
          <w:sz w:val="72"/>
          <w:u w:val="single"/>
        </w:rPr>
        <w:t xml:space="preserve"> </w:t>
      </w:r>
      <w:bookmarkEnd w:id="2"/>
      <w:proofErr w:type="gramStart"/>
      <w:r w:rsidRPr="00FB07F8">
        <w:rPr>
          <w:rFonts w:ascii="Monotype Corsiva" w:hAnsi="Monotype Corsiva"/>
          <w:b/>
          <w:bCs/>
          <w:sz w:val="72"/>
          <w:u w:val="single"/>
        </w:rPr>
        <w:t>2</w:t>
      </w:r>
      <w:r>
        <w:rPr>
          <w:rFonts w:ascii="Monotype Corsiva" w:hAnsi="Monotype Corsiva"/>
          <w:b/>
          <w:bCs/>
          <w:sz w:val="72"/>
          <w:u w:val="single"/>
        </w:rPr>
        <w:t xml:space="preserve"> :</w:t>
      </w:r>
      <w:proofErr w:type="gramEnd"/>
    </w:p>
    <w:p w14:paraId="362C132B" w14:textId="0689993F" w:rsidR="00FB07F8" w:rsidRPr="005658F8" w:rsidRDefault="00FB07F8" w:rsidP="00FB07F8">
      <w:pPr>
        <w:rPr>
          <w:rFonts w:ascii="Monotype Corsiva" w:hAnsi="Monotype Corsiva"/>
          <w:b/>
          <w:bCs/>
          <w:sz w:val="72"/>
          <w:u w:val="single"/>
        </w:rPr>
      </w:pPr>
      <w:r w:rsidRPr="00FB07F8">
        <w:rPr>
          <w:b/>
          <w:bCs/>
          <w:color w:val="222A35" w:themeColor="text2" w:themeShade="80"/>
          <w:sz w:val="44"/>
          <w:szCs w:val="44"/>
          <w:u w:val="single"/>
        </w:rPr>
        <w:lastRenderedPageBreak/>
        <w:t xml:space="preserve">Hardware and Software </w:t>
      </w:r>
      <w:proofErr w:type="gramStart"/>
      <w:r w:rsidRPr="00FB07F8">
        <w:rPr>
          <w:b/>
          <w:bCs/>
          <w:color w:val="222A35" w:themeColor="text2" w:themeShade="80"/>
          <w:sz w:val="44"/>
          <w:szCs w:val="44"/>
          <w:u w:val="single"/>
        </w:rPr>
        <w:t>Requirements :</w:t>
      </w:r>
      <w:proofErr w:type="gramEnd"/>
    </w:p>
    <w:p w14:paraId="2D333F0E" w14:textId="2206C79E" w:rsidR="00FB07F8" w:rsidRDefault="00FB07F8" w:rsidP="00FB07F8">
      <w:pPr>
        <w:rPr>
          <w:b/>
          <w:bCs/>
          <w:color w:val="222A35" w:themeColor="text2" w:themeShade="80"/>
          <w:sz w:val="44"/>
          <w:szCs w:val="44"/>
          <w:u w:val="single"/>
        </w:rPr>
      </w:pPr>
    </w:p>
    <w:p w14:paraId="38938746" w14:textId="77777777" w:rsidR="00FB07F8" w:rsidRPr="00FB07F8" w:rsidRDefault="00FB07F8" w:rsidP="00FB07F8">
      <w:pPr>
        <w:pStyle w:val="BodyTextIndent2"/>
        <w:spacing w:before="280" w:after="280"/>
        <w:jc w:val="both"/>
        <w:rPr>
          <w:b/>
          <w:bCs/>
          <w:i/>
          <w:iCs/>
          <w:color w:val="323E4F" w:themeColor="text2" w:themeShade="BF"/>
          <w:sz w:val="32"/>
          <w:szCs w:val="32"/>
          <w:u w:val="single"/>
        </w:rPr>
      </w:pPr>
      <w:r w:rsidRPr="00FB07F8">
        <w:rPr>
          <w:b/>
          <w:bCs/>
          <w:i/>
          <w:iCs/>
          <w:color w:val="323E4F" w:themeColor="text2" w:themeShade="BF"/>
          <w:sz w:val="32"/>
          <w:szCs w:val="32"/>
          <w:u w:val="single"/>
        </w:rPr>
        <w:t xml:space="preserve">Contents: </w:t>
      </w:r>
    </w:p>
    <w:p w14:paraId="0EB958E8" w14:textId="77777777" w:rsidR="00FB07F8" w:rsidRPr="0065284A" w:rsidRDefault="00FB07F8" w:rsidP="00FB07F8">
      <w:pPr>
        <w:pStyle w:val="Heading5"/>
        <w:keepLines w:val="0"/>
        <w:numPr>
          <w:ilvl w:val="0"/>
          <w:numId w:val="9"/>
        </w:numPr>
        <w:tabs>
          <w:tab w:val="left" w:pos="1800"/>
        </w:tabs>
        <w:spacing w:before="280" w:line="360" w:lineRule="auto"/>
        <w:ind w:left="1800" w:hanging="360"/>
        <w:jc w:val="both"/>
      </w:pPr>
      <w:r w:rsidRPr="0065284A">
        <w:t>Introduction</w:t>
      </w:r>
    </w:p>
    <w:p w14:paraId="779472E7" w14:textId="77777777" w:rsidR="00FB07F8" w:rsidRPr="0065284A" w:rsidRDefault="00FB07F8" w:rsidP="00FB07F8">
      <w:pPr>
        <w:numPr>
          <w:ilvl w:val="0"/>
          <w:numId w:val="9"/>
        </w:numPr>
        <w:tabs>
          <w:tab w:val="left" w:pos="1800"/>
        </w:tabs>
        <w:autoSpaceDE w:val="0"/>
        <w:spacing w:line="360" w:lineRule="auto"/>
        <w:ind w:left="1800" w:hanging="360"/>
        <w:jc w:val="both"/>
        <w:rPr>
          <w:rFonts w:eastAsia="Times New Roman"/>
          <w:lang w:eastAsia="ar-SA"/>
        </w:rPr>
      </w:pPr>
      <w:r w:rsidRPr="0065284A">
        <w:rPr>
          <w:rFonts w:eastAsia="Times New Roman"/>
          <w:lang w:eastAsia="ar-SA"/>
        </w:rPr>
        <w:t>System environment</w:t>
      </w:r>
    </w:p>
    <w:p w14:paraId="1508F1B8" w14:textId="77777777" w:rsidR="00FB07F8" w:rsidRPr="0065284A" w:rsidRDefault="00FB07F8" w:rsidP="00FB07F8">
      <w:pPr>
        <w:numPr>
          <w:ilvl w:val="0"/>
          <w:numId w:val="9"/>
        </w:numPr>
        <w:tabs>
          <w:tab w:val="left" w:pos="1800"/>
        </w:tabs>
        <w:autoSpaceDE w:val="0"/>
        <w:spacing w:line="360" w:lineRule="auto"/>
        <w:ind w:left="1800" w:hanging="360"/>
        <w:jc w:val="both"/>
        <w:rPr>
          <w:rFonts w:eastAsia="Times New Roman"/>
          <w:lang w:eastAsia="ar-SA"/>
        </w:rPr>
      </w:pPr>
      <w:r w:rsidRPr="0065284A">
        <w:rPr>
          <w:rFonts w:eastAsia="Times New Roman"/>
          <w:lang w:eastAsia="ar-SA"/>
        </w:rPr>
        <w:t>Software requirement</w:t>
      </w:r>
    </w:p>
    <w:p w14:paraId="132DE59B" w14:textId="3B2A4AC7" w:rsidR="00FB07F8" w:rsidRDefault="00FB07F8" w:rsidP="00FB07F8">
      <w:pPr>
        <w:numPr>
          <w:ilvl w:val="0"/>
          <w:numId w:val="9"/>
        </w:numPr>
        <w:tabs>
          <w:tab w:val="left" w:pos="1800"/>
        </w:tabs>
        <w:autoSpaceDE w:val="0"/>
        <w:spacing w:line="360" w:lineRule="auto"/>
        <w:ind w:left="1800" w:hanging="360"/>
        <w:jc w:val="both"/>
        <w:rPr>
          <w:rFonts w:eastAsia="Times New Roman"/>
          <w:lang w:eastAsia="ar-SA"/>
        </w:rPr>
      </w:pPr>
      <w:r w:rsidRPr="0065284A">
        <w:rPr>
          <w:rFonts w:eastAsia="Times New Roman"/>
          <w:lang w:eastAsia="ar-SA"/>
        </w:rPr>
        <w:t>Hardware requirements</w:t>
      </w:r>
    </w:p>
    <w:p w14:paraId="60838B95" w14:textId="318EC46C" w:rsidR="00FB07F8" w:rsidRDefault="00FB07F8" w:rsidP="00FB07F8">
      <w:pPr>
        <w:tabs>
          <w:tab w:val="left" w:pos="1800"/>
        </w:tabs>
        <w:autoSpaceDE w:val="0"/>
        <w:spacing w:line="360" w:lineRule="auto"/>
        <w:jc w:val="both"/>
        <w:rPr>
          <w:rFonts w:eastAsia="Times New Roman"/>
          <w:lang w:eastAsia="ar-SA"/>
        </w:rPr>
      </w:pPr>
    </w:p>
    <w:p w14:paraId="4DACEB5F" w14:textId="77777777" w:rsidR="00FB07F8" w:rsidRDefault="00FB07F8" w:rsidP="00FB07F8">
      <w:pPr>
        <w:ind w:right="675" w:firstLine="720"/>
        <w:jc w:val="both"/>
        <w:rPr>
          <w:b/>
          <w:bCs/>
          <w:sz w:val="28"/>
          <w:szCs w:val="26"/>
          <w:u w:val="single"/>
        </w:rPr>
      </w:pPr>
      <w:r w:rsidRPr="0065284A">
        <w:rPr>
          <w:b/>
          <w:bCs/>
          <w:sz w:val="28"/>
          <w:szCs w:val="26"/>
          <w:u w:val="single"/>
        </w:rPr>
        <w:t>Introduction:</w:t>
      </w:r>
    </w:p>
    <w:p w14:paraId="7DCE6BE8" w14:textId="77777777" w:rsidR="00FB07F8" w:rsidRPr="0065284A" w:rsidRDefault="00FB07F8" w:rsidP="00FB07F8">
      <w:pPr>
        <w:ind w:right="675" w:firstLine="720"/>
        <w:jc w:val="both"/>
        <w:rPr>
          <w:b/>
          <w:bCs/>
          <w:sz w:val="28"/>
          <w:szCs w:val="26"/>
          <w:u w:val="single"/>
        </w:rPr>
      </w:pPr>
    </w:p>
    <w:p w14:paraId="730E9FA9" w14:textId="77777777" w:rsidR="00FB07F8" w:rsidRDefault="00FB07F8" w:rsidP="00FB07F8">
      <w:pPr>
        <w:spacing w:line="360" w:lineRule="auto"/>
        <w:ind w:left="720" w:right="675"/>
        <w:jc w:val="both"/>
      </w:pPr>
      <w:r w:rsidRPr="0065284A">
        <w:t xml:space="preserve">In this chapter we mentioned the software and hardware requirements, which are necessary for successfully running this system. The major element in building systems is selecting compatible hardware and software. The system analyst has to determine what software package is best for the </w:t>
      </w:r>
      <w:r w:rsidRPr="0065284A">
        <w:rPr>
          <w:b/>
          <w:bCs/>
        </w:rPr>
        <w:t xml:space="preserve">“Online </w:t>
      </w:r>
      <w:r>
        <w:rPr>
          <w:b/>
          <w:bCs/>
        </w:rPr>
        <w:t>Vehicle Parking Management</w:t>
      </w:r>
      <w:r w:rsidRPr="0065284A">
        <w:rPr>
          <w:b/>
          <w:bCs/>
        </w:rPr>
        <w:t xml:space="preserve"> System”</w:t>
      </w:r>
      <w:r w:rsidRPr="0065284A">
        <w:t xml:space="preserve"> and, where software is not an issue, the kind of hardware and peripherals needed for the final conversion.</w:t>
      </w:r>
    </w:p>
    <w:p w14:paraId="13100451" w14:textId="77777777" w:rsidR="00FB07F8" w:rsidRPr="0065284A" w:rsidRDefault="00FB07F8" w:rsidP="00FB07F8">
      <w:pPr>
        <w:spacing w:line="360" w:lineRule="auto"/>
        <w:ind w:left="720" w:right="675"/>
        <w:jc w:val="both"/>
        <w:rPr>
          <w:b/>
          <w:bCs/>
          <w:u w:val="single"/>
        </w:rPr>
      </w:pPr>
    </w:p>
    <w:p w14:paraId="68825CE2" w14:textId="77777777" w:rsidR="00FB07F8" w:rsidRPr="0065284A" w:rsidRDefault="00FB07F8" w:rsidP="00FB07F8">
      <w:pPr>
        <w:spacing w:line="360" w:lineRule="auto"/>
        <w:ind w:left="720" w:right="675"/>
        <w:jc w:val="both"/>
        <w:rPr>
          <w:b/>
          <w:bCs/>
          <w:sz w:val="28"/>
          <w:szCs w:val="26"/>
          <w:u w:val="single"/>
        </w:rPr>
      </w:pPr>
      <w:r w:rsidRPr="0065284A">
        <w:rPr>
          <w:b/>
          <w:bCs/>
          <w:sz w:val="28"/>
          <w:szCs w:val="26"/>
          <w:u w:val="single"/>
        </w:rPr>
        <w:t>System Environment:</w:t>
      </w:r>
    </w:p>
    <w:p w14:paraId="6C32328D" w14:textId="77777777" w:rsidR="00FB07F8" w:rsidRPr="0065284A" w:rsidRDefault="00FB07F8" w:rsidP="00FB07F8">
      <w:pPr>
        <w:spacing w:line="360" w:lineRule="auto"/>
        <w:ind w:left="720" w:right="675"/>
        <w:jc w:val="both"/>
        <w:rPr>
          <w:b/>
          <w:bCs/>
        </w:rPr>
      </w:pPr>
      <w:r w:rsidRPr="0065284A">
        <w:t>After analysis, some resources are required to convert the abstrac</w:t>
      </w:r>
      <w:r>
        <w:t xml:space="preserve">t system into the real one. </w:t>
      </w:r>
    </w:p>
    <w:p w14:paraId="5CCA2D01" w14:textId="77777777" w:rsidR="00FB07F8" w:rsidRPr="0065284A" w:rsidRDefault="00FB07F8" w:rsidP="00FB07F8">
      <w:pPr>
        <w:spacing w:line="360" w:lineRule="auto"/>
        <w:ind w:left="720" w:right="675"/>
        <w:jc w:val="both"/>
      </w:pPr>
      <w:r w:rsidRPr="0065284A">
        <w:t>The hardware and software selection begins with requirement analysis, followed by a request for proposal and vendor evaluation.</w:t>
      </w:r>
    </w:p>
    <w:p w14:paraId="532D5ADA" w14:textId="77777777" w:rsidR="00FB07F8" w:rsidRPr="0065284A" w:rsidRDefault="00FB07F8" w:rsidP="00FB07F8">
      <w:pPr>
        <w:spacing w:line="360" w:lineRule="auto"/>
        <w:ind w:left="720" w:right="675" w:firstLine="720"/>
        <w:jc w:val="both"/>
      </w:pPr>
    </w:p>
    <w:p w14:paraId="0E032EB8" w14:textId="77777777" w:rsidR="00FB07F8" w:rsidRDefault="00FB07F8" w:rsidP="00FB07F8">
      <w:pPr>
        <w:spacing w:line="360" w:lineRule="auto"/>
        <w:ind w:left="720" w:right="675"/>
        <w:jc w:val="both"/>
      </w:pPr>
      <w:r w:rsidRPr="001F5A55">
        <w:rPr>
          <w:bCs/>
        </w:rPr>
        <w:t xml:space="preserve">Software </w:t>
      </w:r>
      <w:r w:rsidRPr="0065284A">
        <w:t>and real system are identified. According to the provided functional specification all the technologies and its capacities are identified. Basic functions and procedures and methodologies are prepared to implement. Some of the Basic requirements such as hardware and software are described as follows: -</w:t>
      </w:r>
    </w:p>
    <w:p w14:paraId="3006A550" w14:textId="77777777" w:rsidR="00FB07F8" w:rsidRDefault="00FB07F8" w:rsidP="00FB07F8">
      <w:pPr>
        <w:spacing w:line="360" w:lineRule="auto"/>
        <w:ind w:right="675"/>
        <w:jc w:val="both"/>
      </w:pPr>
      <w:r>
        <w:t xml:space="preserve">                   </w:t>
      </w:r>
    </w:p>
    <w:p w14:paraId="5E872AF7" w14:textId="111A10E4" w:rsidR="00FB07F8" w:rsidRPr="00DA6324" w:rsidRDefault="00FB07F8" w:rsidP="00FB07F8">
      <w:pPr>
        <w:spacing w:line="360" w:lineRule="auto"/>
        <w:ind w:right="675"/>
        <w:jc w:val="both"/>
        <w:rPr>
          <w:b/>
          <w:bCs/>
          <w:sz w:val="28"/>
          <w:szCs w:val="28"/>
        </w:rPr>
      </w:pPr>
      <w:r w:rsidRPr="00DA6324">
        <w:rPr>
          <w:b/>
          <w:bCs/>
          <w:sz w:val="28"/>
          <w:szCs w:val="28"/>
        </w:rPr>
        <w:t>Hardware and Software Specification</w:t>
      </w:r>
    </w:p>
    <w:p w14:paraId="5AF35B3C" w14:textId="77777777" w:rsidR="00FB07F8" w:rsidRDefault="00FB07F8" w:rsidP="00FB07F8">
      <w:pPr>
        <w:spacing w:line="360" w:lineRule="auto"/>
        <w:ind w:left="720" w:right="675"/>
        <w:jc w:val="both"/>
        <w:rPr>
          <w:b/>
          <w:bCs/>
        </w:rPr>
      </w:pPr>
    </w:p>
    <w:p w14:paraId="3D01A0C3" w14:textId="0A00C788" w:rsidR="00FB07F8" w:rsidRPr="00FB07F8" w:rsidRDefault="00FB07F8" w:rsidP="00FB07F8">
      <w:pPr>
        <w:spacing w:line="360" w:lineRule="auto"/>
        <w:ind w:left="720" w:right="675"/>
        <w:jc w:val="both"/>
        <w:rPr>
          <w:b/>
          <w:bCs/>
          <w:sz w:val="28"/>
          <w:szCs w:val="28"/>
          <w:u w:val="single"/>
        </w:rPr>
      </w:pPr>
      <w:r w:rsidRPr="00FB07F8">
        <w:rPr>
          <w:b/>
          <w:bCs/>
          <w:sz w:val="28"/>
          <w:szCs w:val="28"/>
          <w:u w:val="single"/>
        </w:rPr>
        <w:lastRenderedPageBreak/>
        <w:t>Software Requirements:</w:t>
      </w:r>
    </w:p>
    <w:p w14:paraId="028122CD" w14:textId="77777777" w:rsidR="00FB07F8" w:rsidRPr="00A53719" w:rsidRDefault="00FB07F8" w:rsidP="00FB07F8">
      <w:pPr>
        <w:widowControl/>
        <w:numPr>
          <w:ilvl w:val="0"/>
          <w:numId w:val="10"/>
        </w:numPr>
        <w:shd w:val="clear" w:color="auto" w:fill="FFFFFF"/>
        <w:suppressAutoHyphens w:val="0"/>
        <w:spacing w:before="100" w:beforeAutospacing="1" w:after="100" w:afterAutospacing="1" w:line="360" w:lineRule="auto"/>
        <w:ind w:left="0"/>
        <w:rPr>
          <w:color w:val="000000"/>
        </w:rPr>
      </w:pPr>
      <w:r w:rsidRPr="00A53719">
        <w:rPr>
          <w:color w:val="000000"/>
        </w:rPr>
        <w:t xml:space="preserve">Technology: </w:t>
      </w:r>
      <w:r w:rsidRPr="00FE69A4">
        <w:rPr>
          <w:color w:val="000000"/>
        </w:rPr>
        <w:t>Python Django</w:t>
      </w:r>
    </w:p>
    <w:p w14:paraId="2F20C14E" w14:textId="77777777" w:rsidR="00FB07F8" w:rsidRPr="00A53719" w:rsidRDefault="00FB07F8" w:rsidP="00FB07F8">
      <w:pPr>
        <w:widowControl/>
        <w:numPr>
          <w:ilvl w:val="0"/>
          <w:numId w:val="10"/>
        </w:numPr>
        <w:shd w:val="clear" w:color="auto" w:fill="FFFFFF"/>
        <w:suppressAutoHyphens w:val="0"/>
        <w:spacing w:before="100" w:beforeAutospacing="1" w:after="100" w:afterAutospacing="1" w:line="360" w:lineRule="auto"/>
        <w:ind w:left="0"/>
        <w:rPr>
          <w:color w:val="000000"/>
        </w:rPr>
      </w:pPr>
      <w:proofErr w:type="gramStart"/>
      <w:r w:rsidRPr="00FE69A4">
        <w:rPr>
          <w:color w:val="000000"/>
        </w:rPr>
        <w:t xml:space="preserve">IDE </w:t>
      </w:r>
      <w:r w:rsidRPr="00A53719">
        <w:rPr>
          <w:color w:val="000000"/>
        </w:rPr>
        <w:t>:</w:t>
      </w:r>
      <w:proofErr w:type="gramEnd"/>
      <w:r w:rsidRPr="00A53719">
        <w:rPr>
          <w:color w:val="000000"/>
        </w:rPr>
        <w:t xml:space="preserve"> </w:t>
      </w:r>
      <w:r w:rsidRPr="00FE69A4">
        <w:rPr>
          <w:color w:val="000000"/>
        </w:rPr>
        <w:t>Pycharm/Atom</w:t>
      </w:r>
    </w:p>
    <w:p w14:paraId="16A494F9" w14:textId="77777777" w:rsidR="00FB07F8" w:rsidRPr="00A53719" w:rsidRDefault="00FB07F8" w:rsidP="00FB07F8">
      <w:pPr>
        <w:widowControl/>
        <w:numPr>
          <w:ilvl w:val="0"/>
          <w:numId w:val="10"/>
        </w:numPr>
        <w:shd w:val="clear" w:color="auto" w:fill="FFFFFF"/>
        <w:suppressAutoHyphens w:val="0"/>
        <w:spacing w:before="100" w:beforeAutospacing="1" w:after="100" w:afterAutospacing="1" w:line="360" w:lineRule="auto"/>
        <w:ind w:left="0"/>
        <w:rPr>
          <w:color w:val="000000"/>
        </w:rPr>
      </w:pPr>
      <w:r w:rsidRPr="00A53719">
        <w:rPr>
          <w:color w:val="000000"/>
        </w:rPr>
        <w:t xml:space="preserve">Client Side Technologies: HTML, CSS, </w:t>
      </w:r>
      <w:proofErr w:type="gramStart"/>
      <w:r w:rsidRPr="00A53719">
        <w:rPr>
          <w:color w:val="000000"/>
        </w:rPr>
        <w:t>JavaScript</w:t>
      </w:r>
      <w:r w:rsidRPr="00FE69A4">
        <w:rPr>
          <w:color w:val="000000"/>
        </w:rPr>
        <w:t xml:space="preserve"> ,</w:t>
      </w:r>
      <w:proofErr w:type="gramEnd"/>
      <w:r w:rsidRPr="00FE69A4">
        <w:rPr>
          <w:color w:val="000000"/>
        </w:rPr>
        <w:t xml:space="preserve"> Bootstrap</w:t>
      </w:r>
    </w:p>
    <w:p w14:paraId="42F3D173" w14:textId="77777777" w:rsidR="00FB07F8" w:rsidRPr="00A53719" w:rsidRDefault="00FB07F8" w:rsidP="00FB07F8">
      <w:pPr>
        <w:widowControl/>
        <w:numPr>
          <w:ilvl w:val="0"/>
          <w:numId w:val="10"/>
        </w:numPr>
        <w:shd w:val="clear" w:color="auto" w:fill="FFFFFF"/>
        <w:suppressAutoHyphens w:val="0"/>
        <w:spacing w:before="100" w:beforeAutospacing="1" w:after="100" w:afterAutospacing="1" w:line="360" w:lineRule="auto"/>
        <w:ind w:left="0"/>
        <w:rPr>
          <w:color w:val="000000"/>
        </w:rPr>
      </w:pPr>
      <w:proofErr w:type="gramStart"/>
      <w:r w:rsidRPr="00A53719">
        <w:rPr>
          <w:color w:val="000000"/>
        </w:rPr>
        <w:t>Server Side</w:t>
      </w:r>
      <w:proofErr w:type="gramEnd"/>
      <w:r w:rsidRPr="00A53719">
        <w:rPr>
          <w:color w:val="000000"/>
        </w:rPr>
        <w:t xml:space="preserve"> Technologies: </w:t>
      </w:r>
      <w:r w:rsidRPr="00FE69A4">
        <w:rPr>
          <w:color w:val="000000"/>
        </w:rPr>
        <w:t>Python</w:t>
      </w:r>
    </w:p>
    <w:p w14:paraId="1EB6FD13" w14:textId="77777777" w:rsidR="00FB07F8" w:rsidRPr="00A53719" w:rsidRDefault="00FB07F8" w:rsidP="00FB07F8">
      <w:pPr>
        <w:widowControl/>
        <w:numPr>
          <w:ilvl w:val="0"/>
          <w:numId w:val="10"/>
        </w:numPr>
        <w:shd w:val="clear" w:color="auto" w:fill="FFFFFF"/>
        <w:suppressAutoHyphens w:val="0"/>
        <w:spacing w:before="100" w:beforeAutospacing="1" w:after="100" w:afterAutospacing="1" w:line="360" w:lineRule="auto"/>
        <w:ind w:left="0"/>
        <w:rPr>
          <w:color w:val="000000"/>
        </w:rPr>
      </w:pPr>
      <w:r w:rsidRPr="00A53719">
        <w:rPr>
          <w:color w:val="000000"/>
        </w:rPr>
        <w:t xml:space="preserve">Data Base Server: </w:t>
      </w:r>
      <w:r w:rsidRPr="00FE69A4">
        <w:rPr>
          <w:color w:val="000000"/>
        </w:rPr>
        <w:t>Sqlite</w:t>
      </w:r>
    </w:p>
    <w:p w14:paraId="6D1782A3" w14:textId="77777777" w:rsidR="00FB07F8" w:rsidRDefault="00FB07F8" w:rsidP="00FB07F8">
      <w:pPr>
        <w:widowControl/>
        <w:numPr>
          <w:ilvl w:val="0"/>
          <w:numId w:val="10"/>
        </w:numPr>
        <w:shd w:val="clear" w:color="auto" w:fill="FFFFFF"/>
        <w:suppressAutoHyphens w:val="0"/>
        <w:autoSpaceDE w:val="0"/>
        <w:autoSpaceDN w:val="0"/>
        <w:adjustRightInd w:val="0"/>
        <w:spacing w:before="100" w:beforeAutospacing="1" w:after="100" w:afterAutospacing="1" w:line="360" w:lineRule="auto"/>
        <w:ind w:left="0"/>
        <w:jc w:val="both"/>
        <w:rPr>
          <w:color w:val="000000"/>
        </w:rPr>
      </w:pPr>
      <w:r w:rsidRPr="00A53719">
        <w:rPr>
          <w:color w:val="000000"/>
        </w:rPr>
        <w:t>Operating System: Microsoft Windows</w:t>
      </w:r>
      <w:r w:rsidRPr="00FE69A4">
        <w:rPr>
          <w:color w:val="000000"/>
        </w:rPr>
        <w:t xml:space="preserve">/Linux </w:t>
      </w:r>
    </w:p>
    <w:p w14:paraId="05F689C3" w14:textId="77777777" w:rsidR="00FB07F8" w:rsidRPr="007F2444" w:rsidRDefault="00FB07F8" w:rsidP="00FB07F8">
      <w:pPr>
        <w:spacing w:before="120" w:after="120" w:line="360" w:lineRule="auto"/>
        <w:ind w:left="720" w:right="675"/>
        <w:rPr>
          <w:b/>
          <w:bCs/>
          <w:sz w:val="26"/>
          <w:szCs w:val="26"/>
          <w:u w:val="single"/>
        </w:rPr>
      </w:pPr>
      <w:r w:rsidRPr="007F2444">
        <w:rPr>
          <w:b/>
          <w:bCs/>
          <w:sz w:val="26"/>
          <w:szCs w:val="26"/>
          <w:u w:val="single"/>
        </w:rPr>
        <w:t>Hardware Requirements:</w:t>
      </w:r>
    </w:p>
    <w:p w14:paraId="5E0FA241" w14:textId="77777777" w:rsidR="00FB07F8" w:rsidRPr="00A53719" w:rsidRDefault="00FB07F8" w:rsidP="00FB07F8">
      <w:pPr>
        <w:widowControl/>
        <w:numPr>
          <w:ilvl w:val="0"/>
          <w:numId w:val="11"/>
        </w:numPr>
        <w:shd w:val="clear" w:color="auto" w:fill="FFFFFF"/>
        <w:suppressAutoHyphens w:val="0"/>
        <w:spacing w:before="100" w:beforeAutospacing="1" w:after="100" w:afterAutospacing="1" w:line="360" w:lineRule="auto"/>
        <w:ind w:left="0"/>
        <w:rPr>
          <w:color w:val="000000"/>
        </w:rPr>
      </w:pPr>
      <w:r w:rsidRPr="00A53719">
        <w:rPr>
          <w:color w:val="000000"/>
        </w:rPr>
        <w:t>Processor: Pentium-III (or) Higher</w:t>
      </w:r>
    </w:p>
    <w:p w14:paraId="18D07C18" w14:textId="77777777" w:rsidR="00FB07F8" w:rsidRPr="00A53719" w:rsidRDefault="00FB07F8" w:rsidP="00FB07F8">
      <w:pPr>
        <w:widowControl/>
        <w:numPr>
          <w:ilvl w:val="0"/>
          <w:numId w:val="11"/>
        </w:numPr>
        <w:shd w:val="clear" w:color="auto" w:fill="FFFFFF"/>
        <w:suppressAutoHyphens w:val="0"/>
        <w:spacing w:before="100" w:beforeAutospacing="1" w:after="100" w:afterAutospacing="1" w:line="360" w:lineRule="auto"/>
        <w:ind w:left="0"/>
        <w:rPr>
          <w:color w:val="000000"/>
        </w:rPr>
      </w:pPr>
      <w:r w:rsidRPr="00A53719">
        <w:rPr>
          <w:color w:val="000000"/>
        </w:rPr>
        <w:t>Ram: 64MB (or) Higher</w:t>
      </w:r>
    </w:p>
    <w:p w14:paraId="11356E74" w14:textId="2E725F60" w:rsidR="00FB07F8" w:rsidRDefault="00FB07F8" w:rsidP="00FB07F8">
      <w:pPr>
        <w:widowControl/>
        <w:numPr>
          <w:ilvl w:val="0"/>
          <w:numId w:val="11"/>
        </w:numPr>
        <w:shd w:val="clear" w:color="auto" w:fill="FFFFFF"/>
        <w:suppressAutoHyphens w:val="0"/>
        <w:spacing w:before="100" w:beforeAutospacing="1" w:after="100" w:afterAutospacing="1" w:line="360" w:lineRule="auto"/>
        <w:ind w:left="0"/>
        <w:rPr>
          <w:color w:val="000000"/>
        </w:rPr>
      </w:pPr>
      <w:r w:rsidRPr="00FE69A4">
        <w:rPr>
          <w:color w:val="000000"/>
        </w:rPr>
        <w:t>Hard disk: 80</w:t>
      </w:r>
      <w:r w:rsidRPr="00A53719">
        <w:rPr>
          <w:color w:val="000000"/>
        </w:rPr>
        <w:t>GB</w:t>
      </w:r>
      <w:r w:rsidRPr="00FE69A4">
        <w:rPr>
          <w:color w:val="000000"/>
        </w:rPr>
        <w:t xml:space="preserve"> (or) Higher</w:t>
      </w:r>
    </w:p>
    <w:p w14:paraId="74C1C255" w14:textId="48493CA0" w:rsidR="00FB07F8" w:rsidRDefault="00FB07F8" w:rsidP="00FB07F8">
      <w:pPr>
        <w:widowControl/>
        <w:shd w:val="clear" w:color="auto" w:fill="FFFFFF"/>
        <w:suppressAutoHyphens w:val="0"/>
        <w:spacing w:before="100" w:beforeAutospacing="1" w:after="100" w:afterAutospacing="1" w:line="360" w:lineRule="auto"/>
        <w:rPr>
          <w:color w:val="000000"/>
        </w:rPr>
      </w:pPr>
    </w:p>
    <w:p w14:paraId="0703C925" w14:textId="470D8DE4" w:rsidR="00FB07F8" w:rsidRPr="00FB07F8" w:rsidRDefault="00FB07F8" w:rsidP="00FB07F8">
      <w:pPr>
        <w:rPr>
          <w:b/>
          <w:bCs/>
          <w:sz w:val="72"/>
          <w:u w:val="single"/>
        </w:rPr>
      </w:pPr>
      <w:r w:rsidRPr="00FB07F8">
        <w:rPr>
          <w:b/>
          <w:bCs/>
          <w:sz w:val="96"/>
          <w:szCs w:val="96"/>
          <w:u w:val="single"/>
        </w:rPr>
        <w:t>C</w:t>
      </w:r>
      <w:r w:rsidRPr="00FB07F8">
        <w:rPr>
          <w:b/>
          <w:bCs/>
          <w:sz w:val="52"/>
          <w:u w:val="single"/>
        </w:rPr>
        <w:t>HAPTER #</w:t>
      </w:r>
      <w:r w:rsidRPr="00FB07F8">
        <w:rPr>
          <w:b/>
          <w:bCs/>
          <w:sz w:val="72"/>
          <w:u w:val="single"/>
        </w:rPr>
        <w:t xml:space="preserve"> </w:t>
      </w:r>
      <w:proofErr w:type="gramStart"/>
      <w:r w:rsidRPr="00FB07F8">
        <w:rPr>
          <w:b/>
          <w:bCs/>
          <w:sz w:val="72"/>
          <w:u w:val="single"/>
        </w:rPr>
        <w:t>3</w:t>
      </w:r>
      <w:r>
        <w:rPr>
          <w:b/>
          <w:bCs/>
          <w:sz w:val="72"/>
          <w:u w:val="single"/>
        </w:rPr>
        <w:t xml:space="preserve"> :</w:t>
      </w:r>
      <w:proofErr w:type="gramEnd"/>
    </w:p>
    <w:p w14:paraId="7510C976" w14:textId="77777777" w:rsidR="00FB07F8" w:rsidRDefault="00FB07F8" w:rsidP="00FB07F8">
      <w:pPr>
        <w:rPr>
          <w:rFonts w:ascii="Monotype Corsiva" w:hAnsi="Monotype Corsiva"/>
          <w:b/>
          <w:bCs/>
          <w:sz w:val="72"/>
        </w:rPr>
      </w:pPr>
      <w:r>
        <w:rPr>
          <w:rFonts w:ascii="Monotype Corsiva" w:hAnsi="Monotype Corsiva"/>
          <w:b/>
          <w:bCs/>
          <w:sz w:val="72"/>
        </w:rPr>
        <w:t xml:space="preserve">         </w:t>
      </w:r>
    </w:p>
    <w:p w14:paraId="37484FE8" w14:textId="6E0947B4" w:rsidR="00FB07F8" w:rsidRPr="00756D01" w:rsidRDefault="00FB07F8" w:rsidP="00FB07F8">
      <w:pPr>
        <w:rPr>
          <w:rFonts w:ascii="Monotype Corsiva" w:hAnsi="Monotype Corsiva"/>
          <w:b/>
          <w:bCs/>
          <w:sz w:val="72"/>
        </w:rPr>
      </w:pPr>
      <w:r>
        <w:rPr>
          <w:rFonts w:ascii="Monotype Corsiva" w:hAnsi="Monotype Corsiva"/>
          <w:b/>
          <w:bCs/>
          <w:sz w:val="72"/>
        </w:rPr>
        <w:t xml:space="preserve"> </w:t>
      </w:r>
      <w:r w:rsidRPr="00FB07F8">
        <w:rPr>
          <w:b/>
          <w:bCs/>
          <w:color w:val="222A35" w:themeColor="text2" w:themeShade="80"/>
          <w:sz w:val="56"/>
          <w:szCs w:val="56"/>
          <w:u w:val="single"/>
        </w:rPr>
        <w:t>System Analysis</w:t>
      </w:r>
    </w:p>
    <w:p w14:paraId="46B29652" w14:textId="4EEEC26B" w:rsidR="00FB07F8" w:rsidRPr="00FB07F8" w:rsidRDefault="00FB07F8" w:rsidP="00FB07F8">
      <w:pPr>
        <w:pStyle w:val="BodyTextIndent2"/>
        <w:spacing w:before="280" w:after="280"/>
        <w:jc w:val="both"/>
        <w:rPr>
          <w:b/>
          <w:bCs/>
          <w:i/>
          <w:iCs/>
          <w:sz w:val="32"/>
          <w:szCs w:val="32"/>
          <w:u w:val="single"/>
        </w:rPr>
      </w:pPr>
      <w:r w:rsidRPr="00FB07F8">
        <w:rPr>
          <w:b/>
          <w:bCs/>
          <w:i/>
          <w:iCs/>
          <w:sz w:val="32"/>
          <w:szCs w:val="32"/>
          <w:u w:val="single"/>
        </w:rPr>
        <w:t xml:space="preserve">Contents: </w:t>
      </w:r>
    </w:p>
    <w:p w14:paraId="4C3D94D1" w14:textId="77777777" w:rsidR="00FB07F8" w:rsidRPr="007F2444" w:rsidRDefault="00FB07F8" w:rsidP="00FB07F8">
      <w:pPr>
        <w:pStyle w:val="Heading5"/>
        <w:keepLines w:val="0"/>
        <w:numPr>
          <w:ilvl w:val="0"/>
          <w:numId w:val="12"/>
        </w:numPr>
        <w:tabs>
          <w:tab w:val="left" w:pos="1418"/>
          <w:tab w:val="left" w:pos="1800"/>
        </w:tabs>
        <w:spacing w:before="280" w:line="360" w:lineRule="auto"/>
        <w:ind w:left="1418" w:hanging="360"/>
        <w:rPr>
          <w:rFonts w:eastAsia="Times New Roman"/>
          <w:lang w:eastAsia="ar-SA"/>
        </w:rPr>
      </w:pPr>
      <w:r w:rsidRPr="007F2444">
        <w:rPr>
          <w:rFonts w:eastAsia="Times New Roman"/>
          <w:lang w:eastAsia="ar-SA"/>
        </w:rPr>
        <w:t>Purpose</w:t>
      </w:r>
    </w:p>
    <w:p w14:paraId="7182E546" w14:textId="77777777" w:rsidR="00FB07F8" w:rsidRPr="007F2444" w:rsidRDefault="00FB07F8" w:rsidP="00FB07F8">
      <w:pPr>
        <w:numPr>
          <w:ilvl w:val="0"/>
          <w:numId w:val="12"/>
        </w:numPr>
        <w:tabs>
          <w:tab w:val="left" w:pos="1418"/>
          <w:tab w:val="left" w:pos="1800"/>
        </w:tabs>
        <w:autoSpaceDE w:val="0"/>
        <w:spacing w:line="360" w:lineRule="auto"/>
        <w:ind w:left="1418" w:hanging="360"/>
        <w:jc w:val="both"/>
        <w:rPr>
          <w:rFonts w:eastAsia="Times New Roman"/>
          <w:lang w:eastAsia="ar-SA"/>
        </w:rPr>
      </w:pPr>
      <w:r w:rsidRPr="007F2444">
        <w:rPr>
          <w:rFonts w:eastAsia="Times New Roman"/>
          <w:lang w:eastAsia="ar-SA"/>
        </w:rPr>
        <w:t>Project Scope</w:t>
      </w:r>
    </w:p>
    <w:p w14:paraId="5742BD69" w14:textId="77777777" w:rsidR="00FB07F8" w:rsidRDefault="00FB07F8" w:rsidP="00FB07F8">
      <w:pPr>
        <w:numPr>
          <w:ilvl w:val="0"/>
          <w:numId w:val="12"/>
        </w:numPr>
        <w:tabs>
          <w:tab w:val="left" w:pos="1418"/>
          <w:tab w:val="left" w:pos="1800"/>
        </w:tabs>
        <w:autoSpaceDE w:val="0"/>
        <w:spacing w:line="360" w:lineRule="auto"/>
        <w:ind w:left="1418" w:hanging="360"/>
        <w:jc w:val="both"/>
        <w:rPr>
          <w:rFonts w:eastAsia="Times New Roman"/>
          <w:lang w:eastAsia="ar-SA"/>
        </w:rPr>
      </w:pPr>
      <w:r w:rsidRPr="007F2444">
        <w:rPr>
          <w:rFonts w:eastAsia="Times New Roman"/>
          <w:lang w:eastAsia="ar-SA"/>
        </w:rPr>
        <w:t>Existing System</w:t>
      </w:r>
    </w:p>
    <w:p w14:paraId="0960993A" w14:textId="79D40EA5" w:rsidR="00FB07F8" w:rsidRPr="00FB07F8" w:rsidRDefault="00FB07F8" w:rsidP="00FB07F8">
      <w:pPr>
        <w:numPr>
          <w:ilvl w:val="0"/>
          <w:numId w:val="12"/>
        </w:numPr>
        <w:tabs>
          <w:tab w:val="left" w:pos="1418"/>
          <w:tab w:val="left" w:pos="1800"/>
        </w:tabs>
        <w:autoSpaceDE w:val="0"/>
        <w:spacing w:line="360" w:lineRule="auto"/>
        <w:ind w:left="1418" w:hanging="360"/>
        <w:jc w:val="both"/>
        <w:rPr>
          <w:rFonts w:eastAsia="Times New Roman"/>
          <w:lang w:eastAsia="ar-SA"/>
        </w:rPr>
      </w:pPr>
      <w:r w:rsidRPr="00FB07F8">
        <w:rPr>
          <w:rFonts w:eastAsia="Times New Roman"/>
          <w:lang w:eastAsia="ar-SA"/>
        </w:rPr>
        <w:t xml:space="preserve">Proposed System </w:t>
      </w:r>
    </w:p>
    <w:p w14:paraId="59E2EDC8" w14:textId="77777777" w:rsidR="00FB07F8" w:rsidRPr="007F2444" w:rsidRDefault="00FB07F8" w:rsidP="00FB07F8">
      <w:pPr>
        <w:numPr>
          <w:ilvl w:val="0"/>
          <w:numId w:val="12"/>
        </w:numPr>
        <w:tabs>
          <w:tab w:val="left" w:pos="1418"/>
          <w:tab w:val="left" w:pos="1800"/>
        </w:tabs>
        <w:autoSpaceDE w:val="0"/>
        <w:spacing w:line="360" w:lineRule="auto"/>
        <w:ind w:left="1418" w:hanging="360"/>
        <w:jc w:val="both"/>
        <w:rPr>
          <w:rFonts w:eastAsia="Times New Roman"/>
          <w:lang w:eastAsia="ar-SA"/>
        </w:rPr>
      </w:pPr>
      <w:r w:rsidRPr="007F2444">
        <w:rPr>
          <w:rFonts w:eastAsia="Times New Roman"/>
          <w:lang w:eastAsia="ar-SA"/>
        </w:rPr>
        <w:t>System Overview</w:t>
      </w:r>
    </w:p>
    <w:p w14:paraId="3CA7A8CE" w14:textId="77777777" w:rsidR="00FB07F8" w:rsidRDefault="00FB07F8" w:rsidP="00FB07F8">
      <w:pPr>
        <w:widowControl/>
        <w:shd w:val="clear" w:color="auto" w:fill="FFFFFF"/>
        <w:suppressAutoHyphens w:val="0"/>
        <w:spacing w:before="100" w:beforeAutospacing="1" w:after="100" w:afterAutospacing="1" w:line="360" w:lineRule="auto"/>
        <w:rPr>
          <w:color w:val="000000"/>
        </w:rPr>
      </w:pPr>
    </w:p>
    <w:p w14:paraId="45A60196" w14:textId="77777777" w:rsidR="005658F8" w:rsidRPr="007F2444" w:rsidRDefault="005658F8" w:rsidP="005658F8">
      <w:pPr>
        <w:pStyle w:val="Heading3"/>
        <w:tabs>
          <w:tab w:val="left" w:pos="240"/>
        </w:tabs>
        <w:spacing w:line="360" w:lineRule="auto"/>
        <w:ind w:left="0" w:right="645" w:firstLine="0"/>
        <w:jc w:val="both"/>
        <w:rPr>
          <w:rFonts w:eastAsia="Times New Roman" w:cs="Times New Roman"/>
          <w:szCs w:val="26"/>
          <w:u w:val="single"/>
        </w:rPr>
      </w:pPr>
      <w:r w:rsidRPr="007F2444">
        <w:rPr>
          <w:rFonts w:eastAsia="Times New Roman" w:cs="Times New Roman"/>
          <w:szCs w:val="26"/>
          <w:u w:val="single"/>
        </w:rPr>
        <w:lastRenderedPageBreak/>
        <w:t>Purpose:</w:t>
      </w:r>
    </w:p>
    <w:p w14:paraId="0C97A07A" w14:textId="77777777" w:rsidR="005658F8" w:rsidRPr="002A7A69" w:rsidRDefault="005658F8" w:rsidP="005658F8">
      <w:pPr>
        <w:numPr>
          <w:ilvl w:val="0"/>
          <w:numId w:val="1"/>
        </w:numPr>
        <w:tabs>
          <w:tab w:val="clear" w:pos="432"/>
        </w:tabs>
        <w:spacing w:line="360" w:lineRule="auto"/>
        <w:ind w:left="0"/>
      </w:pPr>
      <w:r w:rsidRPr="002A7A69">
        <w:t xml:space="preserve">The purpose of developing </w:t>
      </w:r>
      <w:r>
        <w:t>vehicle parking</w:t>
      </w:r>
      <w:r w:rsidRPr="002A7A69">
        <w:t xml:space="preserve"> management system is to computerized the tradition way of </w:t>
      </w:r>
      <w:r>
        <w:t>vehicle parking</w:t>
      </w:r>
      <w:r w:rsidRPr="002A7A69">
        <w:t>. Another purpose for developing this application is to generate the report automatically.</w:t>
      </w:r>
    </w:p>
    <w:p w14:paraId="2FF418A6" w14:textId="77777777" w:rsidR="005658F8" w:rsidRDefault="005658F8" w:rsidP="005658F8">
      <w:pPr>
        <w:rPr>
          <w:rFonts w:ascii="Georgia" w:eastAsia="Times New Roman" w:hAnsi="Georgia"/>
          <w:sz w:val="22"/>
          <w:szCs w:val="22"/>
        </w:rPr>
      </w:pPr>
      <w:r>
        <w:rPr>
          <w:color w:val="000000"/>
        </w:rPr>
        <w:br/>
      </w:r>
    </w:p>
    <w:p w14:paraId="42627837" w14:textId="77777777" w:rsidR="005658F8" w:rsidRDefault="005658F8" w:rsidP="005658F8">
      <w:pPr>
        <w:autoSpaceDE w:val="0"/>
        <w:spacing w:line="360" w:lineRule="auto"/>
        <w:ind w:right="645"/>
        <w:jc w:val="both"/>
        <w:rPr>
          <w:rFonts w:eastAsia="Times New Roman"/>
          <w:b/>
          <w:bCs/>
          <w:sz w:val="28"/>
          <w:szCs w:val="26"/>
          <w:u w:val="single"/>
        </w:rPr>
      </w:pPr>
      <w:r w:rsidRPr="007F2444">
        <w:rPr>
          <w:rFonts w:eastAsia="Times New Roman"/>
          <w:b/>
          <w:bCs/>
          <w:sz w:val="28"/>
          <w:szCs w:val="26"/>
          <w:u w:val="single"/>
        </w:rPr>
        <w:t>Project Scope:</w:t>
      </w:r>
    </w:p>
    <w:p w14:paraId="56AA9CA3" w14:textId="77777777" w:rsidR="005658F8" w:rsidRPr="008475C6" w:rsidRDefault="005658F8" w:rsidP="005658F8">
      <w:pPr>
        <w:spacing w:line="360" w:lineRule="auto"/>
        <w:rPr>
          <w:rFonts w:eastAsia="Calibri"/>
        </w:rPr>
      </w:pPr>
      <w:r w:rsidRPr="0028579F">
        <w:rPr>
          <w:rFonts w:eastAsia="Calibri"/>
        </w:rPr>
        <w:t>In the modern age. Many people have vehicles. Vehicle is now a basic need. Every place is under the process of urbanization. There are many corporate offices and shopping centers etc. There are many recreational places where people used to go for refreshment. So, all these places need a parking space where people can park their vehicles safely and easily. Every parking area needs a system that records the detail of vehicles to give the facility. With the help of this system we can deliver a good service to customer who wants to park their vehicle into the any organization’s premises.</w:t>
      </w:r>
    </w:p>
    <w:p w14:paraId="6A47FE11" w14:textId="77777777" w:rsidR="005658F8" w:rsidRDefault="005658F8" w:rsidP="005658F8">
      <w:pPr>
        <w:pStyle w:val="BodyText"/>
        <w:spacing w:line="360" w:lineRule="auto"/>
        <w:ind w:right="645"/>
        <w:jc w:val="both"/>
      </w:pPr>
      <w:r w:rsidRPr="009421C9">
        <w:t xml:space="preserve">The project has a wide scope, as it is not intended to a particular organization. This project is going to develop generic software, which can be applied by any </w:t>
      </w:r>
      <w:proofErr w:type="gramStart"/>
      <w:r>
        <w:t>bus</w:t>
      </w:r>
      <w:r w:rsidRPr="009421C9">
        <w:t>inesses</w:t>
      </w:r>
      <w:proofErr w:type="gramEnd"/>
      <w:r w:rsidRPr="009421C9">
        <w:t xml:space="preserve"> organization. More over it provides facility to its </w:t>
      </w:r>
      <w:r>
        <w:t>users</w:t>
      </w:r>
      <w:r w:rsidRPr="009421C9">
        <w:t xml:space="preserve">. </w:t>
      </w:r>
      <w:proofErr w:type="gramStart"/>
      <w:r w:rsidRPr="009421C9">
        <w:t>Also</w:t>
      </w:r>
      <w:proofErr w:type="gramEnd"/>
      <w:r w:rsidRPr="009421C9">
        <w:t xml:space="preserve"> the software is going to provide a huge amount of summary data.</w:t>
      </w:r>
    </w:p>
    <w:p w14:paraId="42E48820" w14:textId="77777777" w:rsidR="005658F8" w:rsidRDefault="005658F8" w:rsidP="005658F8">
      <w:pPr>
        <w:pStyle w:val="BodyText"/>
        <w:spacing w:line="360" w:lineRule="auto"/>
        <w:ind w:right="645"/>
        <w:jc w:val="both"/>
        <w:rPr>
          <w:b/>
          <w:sz w:val="28"/>
          <w:szCs w:val="26"/>
          <w:u w:val="single"/>
          <w:shd w:val="clear" w:color="auto" w:fill="FFFFFF"/>
        </w:rPr>
      </w:pPr>
    </w:p>
    <w:p w14:paraId="56A486CB" w14:textId="0E49DE5F" w:rsidR="005658F8" w:rsidRPr="007F2444" w:rsidRDefault="005658F8" w:rsidP="005658F8">
      <w:pPr>
        <w:pStyle w:val="BodyText"/>
        <w:spacing w:line="360" w:lineRule="auto"/>
        <w:ind w:right="645"/>
        <w:jc w:val="both"/>
        <w:rPr>
          <w:b/>
          <w:sz w:val="28"/>
          <w:szCs w:val="26"/>
          <w:u w:val="single"/>
          <w:shd w:val="clear" w:color="auto" w:fill="FFFFFF"/>
        </w:rPr>
      </w:pPr>
      <w:r w:rsidRPr="007F2444">
        <w:rPr>
          <w:b/>
          <w:sz w:val="28"/>
          <w:szCs w:val="26"/>
          <w:u w:val="single"/>
          <w:shd w:val="clear" w:color="auto" w:fill="FFFFFF"/>
        </w:rPr>
        <w:t>Proposed System:</w:t>
      </w:r>
    </w:p>
    <w:p w14:paraId="00D3F8AF" w14:textId="77777777" w:rsidR="005658F8" w:rsidRDefault="005658F8" w:rsidP="005658F8">
      <w:pPr>
        <w:tabs>
          <w:tab w:val="left" w:pos="2836"/>
        </w:tabs>
        <w:spacing w:line="360" w:lineRule="auto"/>
        <w:ind w:right="660"/>
        <w:rPr>
          <w:rFonts w:eastAsia="Calibri"/>
        </w:rPr>
      </w:pPr>
      <w:r w:rsidRPr="00AA33D7">
        <w:rPr>
          <w:rFonts w:eastAsia="Calibri"/>
        </w:rPr>
        <w:t>Vehicle Parking Management system is a web-based technology that will manage the records of the incoming and outgoing vehicles in a parking house.</w:t>
      </w:r>
    </w:p>
    <w:p w14:paraId="45815941" w14:textId="77777777" w:rsidR="005658F8" w:rsidRDefault="005658F8" w:rsidP="005658F8">
      <w:pPr>
        <w:spacing w:line="360" w:lineRule="auto"/>
        <w:jc w:val="both"/>
        <w:rPr>
          <w:rFonts w:ascii="Georgia" w:hAnsi="Georgia"/>
          <w:color w:val="000000"/>
          <w:sz w:val="22"/>
          <w:szCs w:val="22"/>
        </w:rPr>
      </w:pPr>
    </w:p>
    <w:p w14:paraId="2DB00E49" w14:textId="6D6136D4" w:rsidR="005658F8" w:rsidRPr="007F2444" w:rsidRDefault="005658F8" w:rsidP="005658F8">
      <w:pPr>
        <w:spacing w:line="360" w:lineRule="auto"/>
        <w:jc w:val="both"/>
        <w:rPr>
          <w:b/>
          <w:bCs/>
          <w:sz w:val="28"/>
          <w:szCs w:val="26"/>
          <w:u w:val="single"/>
        </w:rPr>
      </w:pPr>
      <w:r w:rsidRPr="007F2444">
        <w:rPr>
          <w:b/>
          <w:bCs/>
          <w:sz w:val="28"/>
          <w:szCs w:val="26"/>
          <w:u w:val="single"/>
        </w:rPr>
        <w:t>System Overview:</w:t>
      </w:r>
    </w:p>
    <w:p w14:paraId="5620DEEF" w14:textId="77777777" w:rsidR="005658F8" w:rsidRPr="007F2444" w:rsidRDefault="005658F8" w:rsidP="005658F8">
      <w:pPr>
        <w:spacing w:line="360" w:lineRule="auto"/>
        <w:jc w:val="both"/>
        <w:rPr>
          <w:b/>
          <w:bCs/>
          <w:u w:val="single"/>
        </w:rPr>
      </w:pPr>
      <w:r w:rsidRPr="007F2444">
        <w:rPr>
          <w:rFonts w:eastAsia="Times New Roman"/>
        </w:rPr>
        <w:t>The key features required in the system are as follows:</w:t>
      </w:r>
    </w:p>
    <w:p w14:paraId="46155D8D" w14:textId="77777777" w:rsidR="005658F8" w:rsidRPr="007F2444" w:rsidRDefault="005658F8" w:rsidP="005658F8">
      <w:pPr>
        <w:spacing w:line="360" w:lineRule="auto"/>
        <w:ind w:left="709"/>
        <w:jc w:val="both"/>
        <w:rPr>
          <w:rFonts w:eastAsia="Times New Roman"/>
        </w:rPr>
      </w:pPr>
    </w:p>
    <w:p w14:paraId="3CB2C530" w14:textId="77777777" w:rsidR="005658F8" w:rsidRPr="008475C6" w:rsidRDefault="005658F8" w:rsidP="005658F8">
      <w:pPr>
        <w:spacing w:line="360" w:lineRule="auto"/>
        <w:rPr>
          <w:rFonts w:eastAsia="Calibri"/>
          <w:color w:val="000000"/>
          <w:shd w:val="clear" w:color="auto" w:fill="FFFFFF"/>
        </w:rPr>
      </w:pPr>
      <w:r w:rsidRPr="008475C6">
        <w:rPr>
          <w:rFonts w:eastAsia="Calibri"/>
          <w:b/>
          <w:color w:val="000000"/>
          <w:shd w:val="clear" w:color="auto" w:fill="FFFFFF"/>
        </w:rPr>
        <w:t>Dashboard</w:t>
      </w:r>
      <w:r w:rsidRPr="008475C6">
        <w:rPr>
          <w:rFonts w:eastAsia="Calibri"/>
          <w:color w:val="000000"/>
          <w:shd w:val="clear" w:color="auto" w:fill="FFFFFF"/>
        </w:rPr>
        <w:t>: In these sections, admin can briefly view the number of vehicle entries in a particular period.</w:t>
      </w:r>
    </w:p>
    <w:p w14:paraId="3143898C" w14:textId="77777777" w:rsidR="005658F8" w:rsidRPr="008475C6" w:rsidRDefault="005658F8" w:rsidP="005658F8">
      <w:pPr>
        <w:spacing w:line="360" w:lineRule="auto"/>
        <w:rPr>
          <w:rFonts w:eastAsia="Calibri"/>
          <w:color w:val="000000"/>
          <w:shd w:val="clear" w:color="auto" w:fill="FFFFFF"/>
        </w:rPr>
      </w:pPr>
      <w:r w:rsidRPr="008475C6">
        <w:rPr>
          <w:rFonts w:eastAsia="Calibri"/>
          <w:b/>
          <w:color w:val="000000"/>
          <w:shd w:val="clear" w:color="auto" w:fill="FFFFFF"/>
        </w:rPr>
        <w:t>Category</w:t>
      </w:r>
      <w:r w:rsidRPr="008475C6">
        <w:rPr>
          <w:rFonts w:eastAsia="Calibri"/>
          <w:color w:val="000000"/>
          <w:shd w:val="clear" w:color="auto" w:fill="FFFFFF"/>
        </w:rPr>
        <w:t>: In this section, admin can manage category (add/update).</w:t>
      </w:r>
    </w:p>
    <w:p w14:paraId="070081CD" w14:textId="77777777" w:rsidR="005658F8" w:rsidRPr="008475C6" w:rsidRDefault="005658F8" w:rsidP="005658F8">
      <w:pPr>
        <w:spacing w:line="360" w:lineRule="auto"/>
        <w:rPr>
          <w:rFonts w:eastAsia="Calibri"/>
          <w:color w:val="000000"/>
          <w:shd w:val="clear" w:color="auto" w:fill="FFFFFF"/>
        </w:rPr>
      </w:pPr>
      <w:r w:rsidRPr="008475C6">
        <w:rPr>
          <w:rFonts w:eastAsia="Calibri"/>
          <w:b/>
          <w:color w:val="000000"/>
          <w:shd w:val="clear" w:color="auto" w:fill="FFFFFF"/>
        </w:rPr>
        <w:t>Add Vehicle</w:t>
      </w:r>
      <w:r w:rsidRPr="008475C6">
        <w:rPr>
          <w:rFonts w:eastAsia="Calibri"/>
          <w:color w:val="000000"/>
          <w:shd w:val="clear" w:color="auto" w:fill="FFFFFF"/>
        </w:rPr>
        <w:t>: In this section, admin add vehicle which is going to park.</w:t>
      </w:r>
    </w:p>
    <w:p w14:paraId="398042F4" w14:textId="77777777" w:rsidR="005658F8" w:rsidRPr="008475C6" w:rsidRDefault="005658F8" w:rsidP="005658F8">
      <w:pPr>
        <w:spacing w:line="360" w:lineRule="auto"/>
        <w:rPr>
          <w:rFonts w:eastAsia="Calibri"/>
          <w:color w:val="000000"/>
          <w:shd w:val="clear" w:color="auto" w:fill="FFFFFF"/>
        </w:rPr>
      </w:pPr>
      <w:r w:rsidRPr="008475C6">
        <w:rPr>
          <w:rFonts w:eastAsia="Calibri"/>
          <w:b/>
          <w:color w:val="000000"/>
          <w:shd w:val="clear" w:color="auto" w:fill="FFFFFF"/>
        </w:rPr>
        <w:t>Manage Vehicle</w:t>
      </w:r>
      <w:r w:rsidRPr="008475C6">
        <w:rPr>
          <w:rFonts w:eastAsia="Calibri"/>
          <w:color w:val="000000"/>
          <w:shd w:val="clear" w:color="auto" w:fill="FFFFFF"/>
        </w:rPr>
        <w:t>: In this section, admin can manage incoming and outgoing vehicle and admin can also add parking charges and his/her remarks.</w:t>
      </w:r>
    </w:p>
    <w:p w14:paraId="08956E4D" w14:textId="77777777" w:rsidR="005658F8" w:rsidRPr="008475C6" w:rsidRDefault="005658F8" w:rsidP="005658F8">
      <w:pPr>
        <w:spacing w:line="360" w:lineRule="auto"/>
        <w:rPr>
          <w:rFonts w:eastAsia="Calibri"/>
          <w:color w:val="000000"/>
          <w:shd w:val="clear" w:color="auto" w:fill="FFFFFF"/>
        </w:rPr>
      </w:pPr>
      <w:r w:rsidRPr="008475C6">
        <w:rPr>
          <w:rFonts w:eastAsia="Calibri"/>
          <w:b/>
          <w:color w:val="000000"/>
          <w:shd w:val="clear" w:color="auto" w:fill="FFFFFF"/>
        </w:rPr>
        <w:lastRenderedPageBreak/>
        <w:t>Reports</w:t>
      </w:r>
      <w:r w:rsidRPr="008475C6">
        <w:rPr>
          <w:rFonts w:eastAsia="Calibri"/>
          <w:color w:val="000000"/>
          <w:shd w:val="clear" w:color="auto" w:fill="FFFFFF"/>
        </w:rPr>
        <w:t>: In this section admin can generate vehicle entries reports between two dates.</w:t>
      </w:r>
    </w:p>
    <w:p w14:paraId="67B52369" w14:textId="77777777" w:rsidR="005658F8" w:rsidRPr="008475C6" w:rsidRDefault="005658F8" w:rsidP="005658F8">
      <w:pPr>
        <w:spacing w:line="360" w:lineRule="auto"/>
        <w:rPr>
          <w:rFonts w:eastAsia="Calibri"/>
          <w:color w:val="000000"/>
          <w:shd w:val="clear" w:color="auto" w:fill="FFFFFF"/>
        </w:rPr>
      </w:pPr>
      <w:r w:rsidRPr="008475C6">
        <w:rPr>
          <w:rFonts w:eastAsia="Calibri"/>
          <w:b/>
          <w:color w:val="000000"/>
          <w:shd w:val="clear" w:color="auto" w:fill="FFFFFF"/>
        </w:rPr>
        <w:t>Search</w:t>
      </w:r>
      <w:r w:rsidRPr="008475C6">
        <w:rPr>
          <w:rFonts w:eastAsia="Calibri"/>
          <w:color w:val="000000"/>
          <w:shd w:val="clear" w:color="auto" w:fill="FFFFFF"/>
        </w:rPr>
        <w:t>: In this section, admin can search a particular vehicle by parking number.</w:t>
      </w:r>
    </w:p>
    <w:p w14:paraId="2B1C7020" w14:textId="04756162" w:rsidR="005658F8" w:rsidRDefault="005658F8" w:rsidP="005658F8">
      <w:pPr>
        <w:spacing w:line="360" w:lineRule="auto"/>
        <w:rPr>
          <w:rFonts w:eastAsia="Calibri"/>
          <w:color w:val="000000"/>
          <w:shd w:val="clear" w:color="auto" w:fill="FFFFFF"/>
        </w:rPr>
      </w:pPr>
      <w:r w:rsidRPr="008475C6">
        <w:rPr>
          <w:rFonts w:eastAsia="Calibri"/>
          <w:color w:val="000000"/>
          <w:shd w:val="clear" w:color="auto" w:fill="FFFFFF"/>
        </w:rPr>
        <w:t>Admin can also update his profile, change the password and recover the password.</w:t>
      </w:r>
    </w:p>
    <w:p w14:paraId="26259763" w14:textId="0B2D7FF1" w:rsidR="005658F8" w:rsidRDefault="005658F8" w:rsidP="005658F8">
      <w:pPr>
        <w:spacing w:line="360" w:lineRule="auto"/>
        <w:rPr>
          <w:rFonts w:eastAsia="Calibri"/>
          <w:color w:val="000000"/>
          <w:shd w:val="clear" w:color="auto" w:fill="FFFFFF"/>
        </w:rPr>
      </w:pPr>
    </w:p>
    <w:p w14:paraId="0F985B9C" w14:textId="77777777" w:rsidR="005658F8" w:rsidRDefault="005658F8" w:rsidP="005658F8">
      <w:pPr>
        <w:snapToGrid w:val="0"/>
        <w:spacing w:line="360" w:lineRule="auto"/>
        <w:ind w:right="675"/>
        <w:jc w:val="both"/>
        <w:rPr>
          <w:rFonts w:eastAsia="Calibri"/>
          <w:color w:val="000000"/>
          <w:shd w:val="clear" w:color="auto" w:fill="FFFFFF"/>
        </w:rPr>
      </w:pPr>
    </w:p>
    <w:p w14:paraId="275DBC56" w14:textId="710E194F" w:rsidR="005658F8" w:rsidRDefault="005658F8" w:rsidP="005658F8">
      <w:pPr>
        <w:snapToGrid w:val="0"/>
        <w:spacing w:line="360" w:lineRule="auto"/>
        <w:ind w:right="675"/>
        <w:jc w:val="both"/>
        <w:rPr>
          <w:b/>
          <w:bCs/>
          <w:sz w:val="72"/>
          <w:u w:val="single"/>
        </w:rPr>
      </w:pPr>
      <w:r w:rsidRPr="005658F8">
        <w:rPr>
          <w:b/>
          <w:bCs/>
          <w:sz w:val="96"/>
          <w:szCs w:val="96"/>
          <w:u w:val="single"/>
        </w:rPr>
        <w:t>C</w:t>
      </w:r>
      <w:bookmarkStart w:id="3" w:name="_Hlk55255133"/>
      <w:r w:rsidRPr="005658F8">
        <w:rPr>
          <w:b/>
          <w:bCs/>
          <w:sz w:val="52"/>
          <w:u w:val="single"/>
        </w:rPr>
        <w:t>HAPTER #</w:t>
      </w:r>
      <w:r w:rsidRPr="005658F8">
        <w:rPr>
          <w:b/>
          <w:bCs/>
          <w:sz w:val="72"/>
          <w:u w:val="single"/>
        </w:rPr>
        <w:t xml:space="preserve"> </w:t>
      </w:r>
      <w:proofErr w:type="gramStart"/>
      <w:r w:rsidRPr="005658F8">
        <w:rPr>
          <w:b/>
          <w:bCs/>
          <w:sz w:val="72"/>
          <w:u w:val="single"/>
        </w:rPr>
        <w:t xml:space="preserve">4 </w:t>
      </w:r>
      <w:r>
        <w:rPr>
          <w:b/>
          <w:bCs/>
          <w:sz w:val="72"/>
          <w:u w:val="single"/>
        </w:rPr>
        <w:t>:</w:t>
      </w:r>
      <w:proofErr w:type="gramEnd"/>
    </w:p>
    <w:p w14:paraId="0D8E187C" w14:textId="77777777" w:rsidR="005658F8" w:rsidRDefault="005658F8" w:rsidP="005658F8">
      <w:pPr>
        <w:spacing w:line="360" w:lineRule="auto"/>
        <w:jc w:val="both"/>
        <w:rPr>
          <w:b/>
          <w:bCs/>
          <w:sz w:val="56"/>
          <w:szCs w:val="56"/>
        </w:rPr>
      </w:pPr>
      <w:r w:rsidRPr="005658F8">
        <w:rPr>
          <w:b/>
          <w:bCs/>
          <w:color w:val="222A35" w:themeColor="text2" w:themeShade="80"/>
          <w:sz w:val="56"/>
          <w:szCs w:val="56"/>
          <w:u w:val="single"/>
        </w:rPr>
        <w:t>Implementation issues</w:t>
      </w:r>
      <w:r w:rsidRPr="005658F8">
        <w:rPr>
          <w:b/>
          <w:bCs/>
          <w:color w:val="222A35" w:themeColor="text2" w:themeShade="80"/>
          <w:sz w:val="56"/>
          <w:szCs w:val="56"/>
        </w:rPr>
        <w:t xml:space="preserve"> </w:t>
      </w:r>
      <w:r w:rsidRPr="005658F8">
        <w:rPr>
          <w:b/>
          <w:bCs/>
          <w:color w:val="222A35" w:themeColor="text2" w:themeShade="80"/>
          <w:sz w:val="56"/>
          <w:szCs w:val="56"/>
        </w:rPr>
        <w:tab/>
      </w:r>
      <w:r w:rsidRPr="00B320C4">
        <w:rPr>
          <w:b/>
          <w:bCs/>
          <w:sz w:val="56"/>
          <w:szCs w:val="56"/>
        </w:rPr>
        <w:tab/>
      </w:r>
      <w:r w:rsidRPr="00B320C4">
        <w:rPr>
          <w:b/>
          <w:bCs/>
          <w:sz w:val="56"/>
          <w:szCs w:val="56"/>
        </w:rPr>
        <w:tab/>
      </w:r>
    </w:p>
    <w:p w14:paraId="673D1DEA" w14:textId="72750001" w:rsidR="005658F8" w:rsidRPr="005658F8" w:rsidRDefault="005658F8" w:rsidP="005658F8">
      <w:pPr>
        <w:spacing w:line="360" w:lineRule="auto"/>
        <w:jc w:val="both"/>
        <w:rPr>
          <w:b/>
          <w:bCs/>
          <w:sz w:val="56"/>
          <w:szCs w:val="56"/>
          <w:u w:val="single"/>
        </w:rPr>
      </w:pPr>
      <w:r>
        <w:rPr>
          <w:b/>
          <w:color w:val="000000"/>
          <w:spacing w:val="-12"/>
          <w:w w:val="87"/>
          <w:sz w:val="28"/>
          <w:szCs w:val="28"/>
        </w:rPr>
        <w:t>Python</w:t>
      </w:r>
    </w:p>
    <w:p w14:paraId="2EB18528" w14:textId="77777777" w:rsidR="005658F8" w:rsidRPr="003938CD" w:rsidRDefault="005658F8" w:rsidP="005658F8">
      <w:pPr>
        <w:tabs>
          <w:tab w:val="left" w:pos="720"/>
          <w:tab w:val="left" w:pos="2175"/>
        </w:tabs>
        <w:rPr>
          <w:b/>
          <w:color w:val="000000"/>
          <w:spacing w:val="-12"/>
          <w:w w:val="87"/>
          <w:sz w:val="28"/>
          <w:szCs w:val="28"/>
        </w:rPr>
      </w:pPr>
    </w:p>
    <w:p w14:paraId="6B4E1FA1" w14:textId="77777777" w:rsidR="005658F8" w:rsidRPr="000E4DAD" w:rsidRDefault="005658F8" w:rsidP="005658F8">
      <w:pPr>
        <w:spacing w:line="360" w:lineRule="auto"/>
        <w:jc w:val="both"/>
      </w:pPr>
      <w:r w:rsidRPr="000E4DAD">
        <w:t>Python is a widely used general-purpose, high level programming language. It was initially designed by Guido van Rossum in 1991 and developed by Python Software Foundation. It was mainly developed for emphasis on code readability, and its syntax allows programmers to express concepts in fewer lines of code.</w:t>
      </w:r>
    </w:p>
    <w:p w14:paraId="2F2043FF" w14:textId="77777777" w:rsidR="005658F8" w:rsidRPr="000E4DAD" w:rsidRDefault="005658F8" w:rsidP="005658F8">
      <w:pPr>
        <w:spacing w:line="360" w:lineRule="auto"/>
        <w:jc w:val="both"/>
      </w:pPr>
      <w:r w:rsidRPr="000E4DAD">
        <w:t>Python is a programming language that lets you work quickly and integrate systems more efficiently.</w:t>
      </w:r>
    </w:p>
    <w:p w14:paraId="32E7FEAE" w14:textId="77777777" w:rsidR="005658F8" w:rsidRDefault="005658F8" w:rsidP="005658F8">
      <w:pPr>
        <w:spacing w:line="360" w:lineRule="auto"/>
        <w:jc w:val="both"/>
      </w:pPr>
      <w:r w:rsidRPr="000E4DAD">
        <w:t>Python is dynamically typed and garbage-collected. It supports multiple programming paradigms, including procedural, object-oriented, and functional programming. Python is often described as a "batteries included" language due to its comprehensive standard librar</w:t>
      </w:r>
    </w:p>
    <w:p w14:paraId="7F9A5090" w14:textId="77777777" w:rsidR="005658F8" w:rsidRDefault="005658F8" w:rsidP="005658F8">
      <w:pPr>
        <w:spacing w:line="360" w:lineRule="auto"/>
        <w:jc w:val="both"/>
      </w:pPr>
    </w:p>
    <w:p w14:paraId="2AF0473B" w14:textId="0922300E" w:rsidR="005658F8" w:rsidRPr="005658F8" w:rsidRDefault="005658F8" w:rsidP="005658F8">
      <w:pPr>
        <w:spacing w:line="360" w:lineRule="auto"/>
        <w:jc w:val="both"/>
      </w:pPr>
      <w:r w:rsidRPr="00A86A11">
        <w:rPr>
          <w:b/>
          <w:sz w:val="28"/>
          <w:szCs w:val="28"/>
        </w:rPr>
        <w:t>HTML</w:t>
      </w:r>
    </w:p>
    <w:p w14:paraId="6784DAD1" w14:textId="77777777" w:rsidR="005658F8" w:rsidRDefault="005658F8" w:rsidP="005658F8">
      <w:pPr>
        <w:spacing w:line="360" w:lineRule="auto"/>
        <w:jc w:val="both"/>
        <w:rPr>
          <w:b/>
          <w:sz w:val="28"/>
          <w:szCs w:val="28"/>
        </w:rPr>
      </w:pPr>
    </w:p>
    <w:p w14:paraId="3D2C284B" w14:textId="5E11AF74" w:rsidR="005658F8" w:rsidRPr="00A86A11" w:rsidRDefault="005658F8" w:rsidP="005658F8">
      <w:pPr>
        <w:spacing w:line="360" w:lineRule="auto"/>
        <w:jc w:val="both"/>
      </w:pPr>
      <w:r w:rsidRPr="00A86A11">
        <w:rPr>
          <w:color w:val="000000"/>
          <w:shd w:val="clear" w:color="auto" w:fill="FFFFFF"/>
        </w:rPr>
        <w:t>HTML (Hypertext Markup Language) is the set of</w:t>
      </w:r>
      <w:r w:rsidRPr="00A86A11">
        <w:rPr>
          <w:rStyle w:val="apple-converted-space"/>
          <w:color w:val="000000"/>
          <w:shd w:val="clear" w:color="auto" w:fill="FFFFFF"/>
        </w:rPr>
        <w:t> </w:t>
      </w:r>
      <w:r w:rsidRPr="00A86A11">
        <w:rPr>
          <w:shd w:val="clear" w:color="auto" w:fill="FFFFFF"/>
        </w:rPr>
        <w:t>markup</w:t>
      </w:r>
      <w:r w:rsidRPr="00A86A11">
        <w:rPr>
          <w:rStyle w:val="apple-converted-space"/>
          <w:color w:val="000000"/>
          <w:shd w:val="clear" w:color="auto" w:fill="FFFFFF"/>
        </w:rPr>
        <w:t> </w:t>
      </w:r>
      <w:r w:rsidRPr="00A86A11">
        <w:rPr>
          <w:color w:val="000000"/>
          <w:shd w:val="clear" w:color="auto" w:fill="FFFFFF"/>
        </w:rPr>
        <w:t>symbols or codes inserted in a file intended for display on a World Wide Web</w:t>
      </w:r>
      <w:r w:rsidRPr="00A86A11">
        <w:rPr>
          <w:rStyle w:val="apple-converted-space"/>
          <w:color w:val="000000"/>
          <w:shd w:val="clear" w:color="auto" w:fill="FFFFFF"/>
        </w:rPr>
        <w:t> </w:t>
      </w:r>
      <w:r w:rsidRPr="00A86A11">
        <w:rPr>
          <w:shd w:val="clear" w:color="auto" w:fill="FFFFFF"/>
        </w:rPr>
        <w:t>browser</w:t>
      </w:r>
      <w:r w:rsidRPr="00A86A11">
        <w:rPr>
          <w:rStyle w:val="apple-converted-space"/>
          <w:color w:val="000000"/>
          <w:shd w:val="clear" w:color="auto" w:fill="FFFFFF"/>
        </w:rPr>
        <w:t> </w:t>
      </w:r>
      <w:r w:rsidRPr="00A86A11">
        <w:rPr>
          <w:color w:val="000000"/>
          <w:shd w:val="clear" w:color="auto" w:fill="FFFFFF"/>
        </w:rPr>
        <w:t>page. The markup tells the Web browser how to display a Web page's words and images for the user. Each individual markup code is referred to as an element (but many people also refer to it as a</w:t>
      </w:r>
      <w:r w:rsidRPr="00A86A11">
        <w:rPr>
          <w:rStyle w:val="apple-converted-space"/>
          <w:color w:val="000000"/>
          <w:shd w:val="clear" w:color="auto" w:fill="FFFFFF"/>
        </w:rPr>
        <w:t> </w:t>
      </w:r>
      <w:r w:rsidRPr="00A86A11">
        <w:rPr>
          <w:shd w:val="clear" w:color="auto" w:fill="FFFFFF"/>
        </w:rPr>
        <w:t>tag</w:t>
      </w:r>
      <w:r w:rsidRPr="00A86A11">
        <w:rPr>
          <w:color w:val="000000"/>
          <w:shd w:val="clear" w:color="auto" w:fill="FFFFFF"/>
        </w:rPr>
        <w:t>). Some elements come in pairs that indicate when some display effect is to begin and when it is to end.</w:t>
      </w:r>
    </w:p>
    <w:p w14:paraId="62129CFC" w14:textId="77777777" w:rsidR="005658F8" w:rsidRDefault="005658F8" w:rsidP="005658F8">
      <w:pPr>
        <w:spacing w:line="360" w:lineRule="auto"/>
        <w:jc w:val="both"/>
      </w:pPr>
    </w:p>
    <w:p w14:paraId="75F4CA7C" w14:textId="77777777" w:rsidR="005658F8" w:rsidRPr="001D4780" w:rsidRDefault="005658F8" w:rsidP="005658F8">
      <w:pPr>
        <w:spacing w:line="360" w:lineRule="auto"/>
        <w:jc w:val="both"/>
        <w:rPr>
          <w:b/>
          <w:bCs/>
          <w:sz w:val="28"/>
          <w:szCs w:val="28"/>
        </w:rPr>
      </w:pPr>
      <w:r w:rsidRPr="001D4780">
        <w:rPr>
          <w:b/>
          <w:bCs/>
          <w:sz w:val="28"/>
          <w:szCs w:val="28"/>
        </w:rPr>
        <w:t>CASCADING STYLE SHEET (CSS)</w:t>
      </w:r>
    </w:p>
    <w:p w14:paraId="4B08E5B7" w14:textId="77777777" w:rsidR="005658F8" w:rsidRPr="00687B2B" w:rsidRDefault="005658F8" w:rsidP="005658F8">
      <w:pPr>
        <w:spacing w:line="360" w:lineRule="auto"/>
        <w:ind w:firstLine="720"/>
        <w:jc w:val="both"/>
      </w:pPr>
      <w:r w:rsidRPr="00687B2B">
        <w:t> </w:t>
      </w:r>
    </w:p>
    <w:p w14:paraId="2F618243" w14:textId="77777777" w:rsidR="005658F8" w:rsidRPr="00687B2B" w:rsidRDefault="005658F8" w:rsidP="005658F8">
      <w:pPr>
        <w:spacing w:line="360" w:lineRule="auto"/>
        <w:jc w:val="both"/>
        <w:rPr>
          <w:rFonts w:eastAsia="Times New Roman"/>
        </w:rPr>
      </w:pPr>
      <w:r w:rsidRPr="00687B2B">
        <w:rPr>
          <w:rFonts w:eastAsia="Times New Roman"/>
        </w:rPr>
        <w:lastRenderedPageBreak/>
        <w:t xml:space="preserve">Cascading Style Sheets (CSS) are a collection of rules we use to define and modify web pages.  CSS are similar to styles in Word.  CSS allow Web designers to have much more control over their pages look and layout.  For instance, you could create a style that defines the body text to be Verdana, 10 point. Later on, you may easily change the body text to Times New Roman, 12 point by just changing the rule in the CSS.  Instead of having to change the font on each page of your website, all you need to do is redefine the style on the style sheet, and it will instantly change on all of the pages that the style sheet has been applied to. With HTML styles, the font change would be applied to each instance of that font and have to be changed in each spot.  </w:t>
      </w:r>
    </w:p>
    <w:p w14:paraId="4ACF0394" w14:textId="77777777" w:rsidR="005658F8" w:rsidRPr="00687B2B" w:rsidRDefault="005658F8" w:rsidP="005658F8">
      <w:pPr>
        <w:spacing w:line="360" w:lineRule="auto"/>
        <w:jc w:val="both"/>
        <w:rPr>
          <w:rFonts w:eastAsia="Times New Roman"/>
        </w:rPr>
      </w:pPr>
    </w:p>
    <w:p w14:paraId="02C92A4C" w14:textId="77777777" w:rsidR="005658F8" w:rsidRPr="00687B2B" w:rsidRDefault="005658F8" w:rsidP="005658F8">
      <w:pPr>
        <w:spacing w:line="360" w:lineRule="auto"/>
        <w:jc w:val="both"/>
        <w:rPr>
          <w:rFonts w:eastAsia="Times New Roman"/>
        </w:rPr>
      </w:pPr>
      <w:r w:rsidRPr="00687B2B">
        <w:rPr>
          <w:rFonts w:eastAsia="Times New Roman"/>
        </w:rPr>
        <w:t xml:space="preserve">CSS can control the placement of text and objects on your pages as well as the look of those objects.  </w:t>
      </w:r>
    </w:p>
    <w:p w14:paraId="7A685DCD" w14:textId="77777777" w:rsidR="005658F8" w:rsidRPr="00687B2B" w:rsidRDefault="005658F8" w:rsidP="005658F8">
      <w:pPr>
        <w:spacing w:line="360" w:lineRule="auto"/>
        <w:jc w:val="both"/>
        <w:rPr>
          <w:rFonts w:eastAsia="Times New Roman"/>
        </w:rPr>
      </w:pPr>
    </w:p>
    <w:p w14:paraId="10E38A86" w14:textId="77777777" w:rsidR="005658F8" w:rsidRPr="00687B2B" w:rsidRDefault="005658F8" w:rsidP="005658F8">
      <w:pPr>
        <w:spacing w:line="360" w:lineRule="auto"/>
        <w:jc w:val="both"/>
        <w:rPr>
          <w:rFonts w:eastAsia="Times New Roman"/>
        </w:rPr>
      </w:pPr>
      <w:r w:rsidRPr="00687B2B">
        <w:rPr>
          <w:rFonts w:eastAsia="Times New Roman"/>
        </w:rPr>
        <w:t xml:space="preserve">HTML information creates the objects (or gives objects meaning), but styles describe how the objects should appear. The HTML gives your page structure, while the CSS creates the “presentation”.  An external CSS is really just a text file with a .css extension.  These files can be created with Dreamweaver, a CSS editor, or even Notepad.  </w:t>
      </w:r>
    </w:p>
    <w:p w14:paraId="0445E344" w14:textId="77777777" w:rsidR="005658F8" w:rsidRPr="00687B2B" w:rsidRDefault="005658F8" w:rsidP="005658F8">
      <w:pPr>
        <w:spacing w:line="360" w:lineRule="auto"/>
        <w:jc w:val="both"/>
        <w:rPr>
          <w:rFonts w:eastAsia="Times New Roman"/>
        </w:rPr>
      </w:pPr>
    </w:p>
    <w:p w14:paraId="082C5E1B" w14:textId="77777777" w:rsidR="005658F8" w:rsidRDefault="005658F8" w:rsidP="005658F8">
      <w:pPr>
        <w:spacing w:line="360" w:lineRule="auto"/>
        <w:jc w:val="both"/>
        <w:rPr>
          <w:rFonts w:eastAsia="Times New Roman"/>
        </w:rPr>
      </w:pPr>
      <w:r w:rsidRPr="00687B2B">
        <w:rPr>
          <w:rFonts w:eastAsia="Times New Roman"/>
        </w:rPr>
        <w:t xml:space="preserve">The best practice is to design your web page on paper first so you know where you will want to use styles on your page. Then you can create the styles and apply them to your page. </w:t>
      </w:r>
    </w:p>
    <w:p w14:paraId="4FD93E04" w14:textId="77777777" w:rsidR="005658F8" w:rsidRDefault="005658F8" w:rsidP="005658F8">
      <w:pPr>
        <w:spacing w:line="360" w:lineRule="auto"/>
        <w:jc w:val="both"/>
        <w:rPr>
          <w:rFonts w:eastAsia="Times New Roman"/>
        </w:rPr>
      </w:pPr>
    </w:p>
    <w:p w14:paraId="6E9F2F0E" w14:textId="27930FFE" w:rsidR="005658F8" w:rsidRDefault="005658F8" w:rsidP="005658F8">
      <w:pPr>
        <w:spacing w:line="360" w:lineRule="auto"/>
        <w:jc w:val="both"/>
        <w:rPr>
          <w:b/>
          <w:bCs/>
          <w:sz w:val="28"/>
          <w:szCs w:val="28"/>
        </w:rPr>
      </w:pPr>
      <w:r>
        <w:rPr>
          <w:b/>
          <w:bCs/>
          <w:sz w:val="28"/>
          <w:szCs w:val="28"/>
        </w:rPr>
        <w:t>Javascript</w:t>
      </w:r>
    </w:p>
    <w:p w14:paraId="1AEB3365" w14:textId="77777777" w:rsidR="005658F8" w:rsidRPr="001D4780" w:rsidRDefault="005658F8" w:rsidP="005658F8">
      <w:pPr>
        <w:pStyle w:val="NormalWeb"/>
        <w:shd w:val="clear" w:color="auto" w:fill="FFFFFF"/>
        <w:spacing w:before="0" w:beforeAutospacing="0" w:after="0" w:afterAutospacing="0" w:line="360" w:lineRule="auto"/>
        <w:jc w:val="both"/>
      </w:pPr>
      <w:r w:rsidRPr="001D4780">
        <w:t>JavaScript is a</w:t>
      </w:r>
      <w:r w:rsidRPr="001D4780">
        <w:rPr>
          <w:rStyle w:val="apple-converted-space"/>
          <w:rFonts w:eastAsia="Lucida Sans Unicode"/>
        </w:rPr>
        <w:t> </w:t>
      </w:r>
      <w:r w:rsidRPr="001D4780">
        <w:rPr>
          <w:bdr w:val="none" w:sz="0" w:space="0" w:color="auto" w:frame="1"/>
        </w:rPr>
        <w:t>programming language</w:t>
      </w:r>
      <w:r>
        <w:rPr>
          <w:bdr w:val="none" w:sz="0" w:space="0" w:color="auto" w:frame="1"/>
        </w:rPr>
        <w:t xml:space="preserve"> </w:t>
      </w:r>
      <w:r w:rsidRPr="001D4780">
        <w:t>commonly used in</w:t>
      </w:r>
      <w:r w:rsidRPr="001D4780">
        <w:rPr>
          <w:rStyle w:val="apple-converted-space"/>
          <w:rFonts w:eastAsia="Lucida Sans Unicode"/>
        </w:rPr>
        <w:t> </w:t>
      </w:r>
      <w:r w:rsidRPr="001D4780">
        <w:rPr>
          <w:bdr w:val="none" w:sz="0" w:space="0" w:color="auto" w:frame="1"/>
        </w:rPr>
        <w:t>web development</w:t>
      </w:r>
      <w:r w:rsidRPr="001D4780">
        <w:t>. It was originally developed by Netscape as a means to add dynamic and interactive elements to websites. While JavaScript is influenced by</w:t>
      </w:r>
      <w:r w:rsidRPr="001D4780">
        <w:rPr>
          <w:bdr w:val="none" w:sz="0" w:space="0" w:color="auto" w:frame="1"/>
        </w:rPr>
        <w:t>Java</w:t>
      </w:r>
      <w:r w:rsidRPr="001D4780">
        <w:t>, the</w:t>
      </w:r>
      <w:r w:rsidRPr="001D4780">
        <w:rPr>
          <w:rStyle w:val="apple-converted-space"/>
          <w:rFonts w:eastAsia="Lucida Sans Unicode"/>
        </w:rPr>
        <w:t> </w:t>
      </w:r>
      <w:r w:rsidRPr="001D4780">
        <w:rPr>
          <w:bdr w:val="none" w:sz="0" w:space="0" w:color="auto" w:frame="1"/>
        </w:rPr>
        <w:t>syntax</w:t>
      </w:r>
      <w:r w:rsidRPr="001D4780">
        <w:rPr>
          <w:rStyle w:val="apple-converted-space"/>
          <w:rFonts w:eastAsia="Lucida Sans Unicode"/>
        </w:rPr>
        <w:t> </w:t>
      </w:r>
      <w:r w:rsidRPr="001D4780">
        <w:t>is more similar to</w:t>
      </w:r>
      <w:r w:rsidRPr="001D4780">
        <w:rPr>
          <w:rStyle w:val="apple-converted-space"/>
          <w:rFonts w:eastAsia="Lucida Sans Unicode"/>
        </w:rPr>
        <w:t> </w:t>
      </w:r>
      <w:r w:rsidRPr="001D4780">
        <w:rPr>
          <w:bdr w:val="none" w:sz="0" w:space="0" w:color="auto" w:frame="1"/>
        </w:rPr>
        <w:t>C</w:t>
      </w:r>
      <w:r w:rsidRPr="001D4780">
        <w:rPr>
          <w:rStyle w:val="apple-converted-space"/>
          <w:rFonts w:eastAsia="Lucida Sans Unicode"/>
        </w:rPr>
        <w:t> </w:t>
      </w:r>
      <w:r w:rsidRPr="001D4780">
        <w:t>and is based on ECMAScript, a scripting language developed by Sun Microsystems.</w:t>
      </w:r>
    </w:p>
    <w:p w14:paraId="4C1F6243" w14:textId="77777777" w:rsidR="005658F8" w:rsidRPr="001D4780" w:rsidRDefault="005658F8" w:rsidP="005658F8">
      <w:pPr>
        <w:pStyle w:val="NormalWeb"/>
        <w:shd w:val="clear" w:color="auto" w:fill="FFFFFF"/>
        <w:spacing w:before="0" w:beforeAutospacing="0" w:after="0" w:afterAutospacing="0" w:line="360" w:lineRule="auto"/>
        <w:jc w:val="both"/>
      </w:pPr>
      <w:r w:rsidRPr="001D4780">
        <w:t>JavaScript is a client-side scripting language, which means the</w:t>
      </w:r>
      <w:r w:rsidRPr="001D4780">
        <w:rPr>
          <w:rStyle w:val="apple-converted-space"/>
          <w:rFonts w:eastAsia="Lucida Sans Unicode"/>
        </w:rPr>
        <w:t> </w:t>
      </w:r>
      <w:r w:rsidRPr="001D4780">
        <w:rPr>
          <w:bdr w:val="none" w:sz="0" w:space="0" w:color="auto" w:frame="1"/>
        </w:rPr>
        <w:t>source code</w:t>
      </w:r>
      <w:r w:rsidRPr="001D4780">
        <w:rPr>
          <w:rStyle w:val="apple-converted-space"/>
          <w:rFonts w:eastAsia="Lucida Sans Unicode"/>
        </w:rPr>
        <w:t> </w:t>
      </w:r>
      <w:r w:rsidRPr="001D4780">
        <w:t>is processed by the client's</w:t>
      </w:r>
      <w:r w:rsidRPr="001D4780">
        <w:rPr>
          <w:rStyle w:val="apple-converted-space"/>
          <w:rFonts w:eastAsia="Lucida Sans Unicode"/>
        </w:rPr>
        <w:t> </w:t>
      </w:r>
      <w:r w:rsidRPr="001D4780">
        <w:rPr>
          <w:bdr w:val="none" w:sz="0" w:space="0" w:color="auto" w:frame="1"/>
        </w:rPr>
        <w:t>web browser</w:t>
      </w:r>
      <w:r w:rsidRPr="001D4780">
        <w:rPr>
          <w:rStyle w:val="apple-converted-space"/>
          <w:rFonts w:eastAsia="Lucida Sans Unicode"/>
        </w:rPr>
        <w:t> </w:t>
      </w:r>
      <w:r w:rsidRPr="001D4780">
        <w:t>rather than on the</w:t>
      </w:r>
      <w:r w:rsidRPr="001D4780">
        <w:rPr>
          <w:rStyle w:val="apple-converted-space"/>
          <w:rFonts w:eastAsia="Lucida Sans Unicode"/>
        </w:rPr>
        <w:t> </w:t>
      </w:r>
      <w:r w:rsidRPr="001D4780">
        <w:rPr>
          <w:bdr w:val="none" w:sz="0" w:space="0" w:color="auto" w:frame="1"/>
        </w:rPr>
        <w:t>web server</w:t>
      </w:r>
      <w:r w:rsidRPr="001D4780">
        <w:t>. This means JavaScript</w:t>
      </w:r>
      <w:r w:rsidRPr="001D4780">
        <w:rPr>
          <w:rStyle w:val="apple-converted-space"/>
          <w:rFonts w:eastAsia="Lucida Sans Unicode"/>
        </w:rPr>
        <w:t> </w:t>
      </w:r>
      <w:r w:rsidRPr="001D4780">
        <w:rPr>
          <w:bdr w:val="none" w:sz="0" w:space="0" w:color="auto" w:frame="1"/>
        </w:rPr>
        <w:t>functions</w:t>
      </w:r>
      <w:r w:rsidRPr="001D4780">
        <w:t xml:space="preserve"> can run after a webpage has loaded without COMMUNICATING</w:t>
      </w:r>
      <w:r w:rsidRPr="001D4780">
        <w:rPr>
          <w:rStyle w:val="apple-converted-space"/>
          <w:rFonts w:eastAsia="Lucida Sans Unicode"/>
        </w:rPr>
        <w:t> </w:t>
      </w:r>
      <w:r w:rsidRPr="001D4780">
        <w:t>with the server. For example, a JavaScript function may check a web form before it is submitted to make sure all the required</w:t>
      </w:r>
      <w:r w:rsidRPr="001D4780">
        <w:rPr>
          <w:rStyle w:val="apple-converted-space"/>
          <w:rFonts w:eastAsia="Lucida Sans Unicode"/>
        </w:rPr>
        <w:t> </w:t>
      </w:r>
      <w:r w:rsidRPr="001D4780">
        <w:rPr>
          <w:bdr w:val="none" w:sz="0" w:space="0" w:color="auto" w:frame="1"/>
        </w:rPr>
        <w:t>fields</w:t>
      </w:r>
      <w:r w:rsidRPr="001D4780">
        <w:rPr>
          <w:rStyle w:val="apple-converted-space"/>
          <w:rFonts w:eastAsia="Lucida Sans Unicode"/>
        </w:rPr>
        <w:t> </w:t>
      </w:r>
      <w:r w:rsidRPr="001D4780">
        <w:t>have been filled out. The JavaScript code can produce an error message before any information is actually transmitted to the server.</w:t>
      </w:r>
    </w:p>
    <w:p w14:paraId="6B09837F" w14:textId="3F61D51F" w:rsidR="005658F8" w:rsidRDefault="005658F8" w:rsidP="005658F8">
      <w:pPr>
        <w:pStyle w:val="NormalWeb"/>
        <w:shd w:val="clear" w:color="auto" w:fill="FFFFFF"/>
        <w:spacing w:before="0" w:beforeAutospacing="0" w:after="0" w:afterAutospacing="0" w:line="360" w:lineRule="auto"/>
        <w:jc w:val="both"/>
      </w:pPr>
      <w:r w:rsidRPr="001D4780">
        <w:t>Like server-side scripting languages, such as</w:t>
      </w:r>
      <w:r w:rsidRPr="001D4780">
        <w:rPr>
          <w:rStyle w:val="apple-converted-space"/>
          <w:rFonts w:eastAsia="Lucida Sans Unicode"/>
        </w:rPr>
        <w:t> </w:t>
      </w:r>
      <w:r w:rsidRPr="001D4780">
        <w:rPr>
          <w:bdr w:val="none" w:sz="0" w:space="0" w:color="auto" w:frame="1"/>
        </w:rPr>
        <w:t>PHP</w:t>
      </w:r>
      <w:r w:rsidRPr="001D4780">
        <w:rPr>
          <w:rStyle w:val="apple-converted-space"/>
          <w:rFonts w:eastAsia="Lucida Sans Unicode"/>
        </w:rPr>
        <w:t> </w:t>
      </w:r>
      <w:r w:rsidRPr="001D4780">
        <w:t>and</w:t>
      </w:r>
      <w:r w:rsidRPr="001D4780">
        <w:rPr>
          <w:rStyle w:val="apple-converted-space"/>
          <w:rFonts w:eastAsia="Lucida Sans Unicode"/>
        </w:rPr>
        <w:t> </w:t>
      </w:r>
      <w:r w:rsidRPr="001D4780">
        <w:rPr>
          <w:bdr w:val="none" w:sz="0" w:space="0" w:color="auto" w:frame="1"/>
        </w:rPr>
        <w:t>ASP</w:t>
      </w:r>
      <w:r w:rsidRPr="001D4780">
        <w:t>, JavaScript code can be inserted anywhere within the</w:t>
      </w:r>
      <w:r w:rsidRPr="001D4780">
        <w:rPr>
          <w:rStyle w:val="apple-converted-space"/>
          <w:rFonts w:eastAsia="Lucida Sans Unicode"/>
        </w:rPr>
        <w:t> </w:t>
      </w:r>
      <w:r w:rsidRPr="001D4780">
        <w:rPr>
          <w:bdr w:val="none" w:sz="0" w:space="0" w:color="auto" w:frame="1"/>
        </w:rPr>
        <w:t>HTML</w:t>
      </w:r>
      <w:r w:rsidRPr="001D4780">
        <w:rPr>
          <w:rStyle w:val="apple-converted-space"/>
          <w:rFonts w:eastAsia="Lucida Sans Unicode"/>
        </w:rPr>
        <w:t> </w:t>
      </w:r>
      <w:r w:rsidRPr="001D4780">
        <w:t>of a</w:t>
      </w:r>
      <w:r w:rsidRPr="001D4780">
        <w:rPr>
          <w:rStyle w:val="apple-converted-space"/>
          <w:rFonts w:eastAsia="Lucida Sans Unicode"/>
        </w:rPr>
        <w:t> </w:t>
      </w:r>
      <w:r w:rsidRPr="001D4780">
        <w:rPr>
          <w:bdr w:val="none" w:sz="0" w:space="0" w:color="auto" w:frame="1"/>
        </w:rPr>
        <w:t>webpage</w:t>
      </w:r>
      <w:r w:rsidRPr="001D4780">
        <w:t>. However, only the</w:t>
      </w:r>
      <w:r w:rsidRPr="001D4780">
        <w:rPr>
          <w:rStyle w:val="apple-converted-space"/>
          <w:rFonts w:eastAsia="Lucida Sans Unicode"/>
        </w:rPr>
        <w:t> </w:t>
      </w:r>
      <w:r w:rsidRPr="001D4780">
        <w:rPr>
          <w:bdr w:val="none" w:sz="0" w:space="0" w:color="auto" w:frame="1"/>
        </w:rPr>
        <w:t>output</w:t>
      </w:r>
      <w:r w:rsidRPr="001D4780">
        <w:rPr>
          <w:rStyle w:val="apple-converted-space"/>
          <w:rFonts w:eastAsia="Lucida Sans Unicode"/>
        </w:rPr>
        <w:t> </w:t>
      </w:r>
      <w:r w:rsidRPr="001D4780">
        <w:t xml:space="preserve">of server-side code is </w:t>
      </w:r>
      <w:r w:rsidRPr="001D4780">
        <w:lastRenderedPageBreak/>
        <w:t>displayed in the HTML, while JavaScript code remains fully visible in the source of the webpage. It can also be referenced in a separate</w:t>
      </w:r>
      <w:r w:rsidRPr="001D4780">
        <w:rPr>
          <w:rStyle w:val="apple-converted-space"/>
          <w:rFonts w:eastAsia="Lucida Sans Unicode"/>
        </w:rPr>
        <w:t> </w:t>
      </w:r>
      <w:r w:rsidRPr="001D4780">
        <w:rPr>
          <w:bdr w:val="none" w:sz="0" w:space="0" w:color="auto" w:frame="1"/>
        </w:rPr>
        <w:t>.JS</w:t>
      </w:r>
      <w:r w:rsidRPr="001D4780">
        <w:rPr>
          <w:rStyle w:val="apple-converted-space"/>
          <w:rFonts w:eastAsia="Lucida Sans Unicode"/>
        </w:rPr>
        <w:t> </w:t>
      </w:r>
      <w:r w:rsidRPr="001D4780">
        <w:t>file, which may also be viewed in a browser.</w:t>
      </w:r>
    </w:p>
    <w:p w14:paraId="2739D9CF" w14:textId="7165A1FA" w:rsidR="005658F8" w:rsidRDefault="005658F8" w:rsidP="005658F8">
      <w:pPr>
        <w:pStyle w:val="NormalWeb"/>
        <w:shd w:val="clear" w:color="auto" w:fill="FFFFFF"/>
        <w:spacing w:before="0" w:beforeAutospacing="0" w:after="0" w:afterAutospacing="0" w:line="360" w:lineRule="auto"/>
        <w:jc w:val="both"/>
      </w:pPr>
    </w:p>
    <w:p w14:paraId="29C69B27" w14:textId="77777777" w:rsidR="005658F8" w:rsidRDefault="005658F8" w:rsidP="005658F8">
      <w:pPr>
        <w:autoSpaceDE w:val="0"/>
        <w:autoSpaceDN w:val="0"/>
        <w:adjustRightInd w:val="0"/>
        <w:spacing w:before="118" w:line="382" w:lineRule="exact"/>
        <w:jc w:val="both"/>
        <w:rPr>
          <w:b/>
          <w:color w:val="000000"/>
          <w:spacing w:val="-3"/>
          <w:sz w:val="28"/>
          <w:szCs w:val="28"/>
          <w:u w:val="single"/>
        </w:rPr>
      </w:pPr>
      <w:r w:rsidRPr="00432BD1">
        <w:rPr>
          <w:b/>
          <w:color w:val="000000"/>
          <w:spacing w:val="-3"/>
          <w:sz w:val="28"/>
          <w:szCs w:val="28"/>
          <w:u w:val="single"/>
        </w:rPr>
        <w:t>Django</w:t>
      </w:r>
    </w:p>
    <w:p w14:paraId="46E7FAD3" w14:textId="77777777" w:rsidR="005658F8" w:rsidRPr="001D4780" w:rsidRDefault="005658F8" w:rsidP="005658F8">
      <w:pPr>
        <w:pStyle w:val="NormalWeb"/>
        <w:shd w:val="clear" w:color="auto" w:fill="FFFFFF"/>
        <w:spacing w:line="360" w:lineRule="auto"/>
        <w:rPr>
          <w:color w:val="000000"/>
        </w:rPr>
      </w:pPr>
      <w:r w:rsidRPr="001D4780">
        <w:rPr>
          <w:color w:val="000000"/>
        </w:rPr>
        <w:t>Django is a web application framework written in Python programming language. It is based on MVT (Model View Template) design pattern. The Django is very demanding due to its rapid development feature. It takes less time to build application after collecting client requirement.</w:t>
      </w:r>
    </w:p>
    <w:p w14:paraId="4C8E4E03" w14:textId="77777777" w:rsidR="005658F8" w:rsidRPr="001D4780" w:rsidRDefault="005658F8" w:rsidP="005658F8">
      <w:pPr>
        <w:pStyle w:val="NormalWeb"/>
        <w:shd w:val="clear" w:color="auto" w:fill="FFFFFF"/>
        <w:spacing w:line="360" w:lineRule="auto"/>
        <w:rPr>
          <w:color w:val="000000"/>
        </w:rPr>
      </w:pPr>
      <w:r w:rsidRPr="001D4780">
        <w:rPr>
          <w:color w:val="000000"/>
        </w:rPr>
        <w:t>This framework uses a famous tag line:</w:t>
      </w:r>
      <w:r>
        <w:rPr>
          <w:color w:val="000000"/>
        </w:rPr>
        <w:t xml:space="preserve"> </w:t>
      </w:r>
      <w:r w:rsidRPr="001D4780">
        <w:rPr>
          <w:rStyle w:val="Strong"/>
        </w:rPr>
        <w:t>The web framework for perfectionists with deadlines.</w:t>
      </w:r>
    </w:p>
    <w:p w14:paraId="6303F478" w14:textId="77777777" w:rsidR="005658F8" w:rsidRPr="001D4780" w:rsidRDefault="005658F8" w:rsidP="005658F8">
      <w:pPr>
        <w:pStyle w:val="NormalWeb"/>
        <w:shd w:val="clear" w:color="auto" w:fill="FFFFFF"/>
        <w:spacing w:before="0" w:beforeAutospacing="0" w:after="0" w:afterAutospacing="0" w:line="360" w:lineRule="auto"/>
        <w:jc w:val="both"/>
      </w:pPr>
    </w:p>
    <w:bookmarkEnd w:id="3"/>
    <w:p w14:paraId="22E65B44" w14:textId="6680C0A7" w:rsidR="00FB07F8" w:rsidRDefault="00FB07F8">
      <w:pPr>
        <w:rPr>
          <w:b/>
          <w:bCs/>
          <w:sz w:val="72"/>
          <w:u w:val="single"/>
        </w:rPr>
      </w:pPr>
    </w:p>
    <w:p w14:paraId="7063231D" w14:textId="7AC26871" w:rsidR="005658F8" w:rsidRPr="005658F8" w:rsidRDefault="005658F8" w:rsidP="005658F8">
      <w:pPr>
        <w:spacing w:line="360" w:lineRule="auto"/>
        <w:jc w:val="both"/>
        <w:rPr>
          <w:b/>
          <w:bCs/>
          <w:sz w:val="72"/>
          <w:u w:val="single"/>
        </w:rPr>
      </w:pPr>
      <w:r w:rsidRPr="005658F8">
        <w:rPr>
          <w:b/>
          <w:bCs/>
          <w:sz w:val="96"/>
          <w:szCs w:val="96"/>
          <w:u w:val="single"/>
        </w:rPr>
        <w:t>C</w:t>
      </w:r>
      <w:r w:rsidRPr="005658F8">
        <w:rPr>
          <w:b/>
          <w:bCs/>
          <w:sz w:val="52"/>
          <w:u w:val="single"/>
        </w:rPr>
        <w:t>HAPTER #</w:t>
      </w:r>
      <w:r w:rsidRPr="005658F8">
        <w:rPr>
          <w:b/>
          <w:bCs/>
          <w:sz w:val="72"/>
          <w:u w:val="single"/>
        </w:rPr>
        <w:t xml:space="preserve"> </w:t>
      </w:r>
      <w:proofErr w:type="gramStart"/>
      <w:r w:rsidRPr="005658F8">
        <w:rPr>
          <w:b/>
          <w:bCs/>
          <w:sz w:val="72"/>
          <w:u w:val="single"/>
        </w:rPr>
        <w:t>5</w:t>
      </w:r>
      <w:r>
        <w:rPr>
          <w:b/>
          <w:bCs/>
          <w:sz w:val="72"/>
          <w:u w:val="single"/>
        </w:rPr>
        <w:t xml:space="preserve"> :</w:t>
      </w:r>
      <w:proofErr w:type="gramEnd"/>
    </w:p>
    <w:p w14:paraId="7E6BC86D" w14:textId="77777777" w:rsidR="000959CD" w:rsidRDefault="005658F8" w:rsidP="005658F8">
      <w:pPr>
        <w:spacing w:line="360" w:lineRule="auto"/>
        <w:jc w:val="both"/>
        <w:rPr>
          <w:rFonts w:ascii="Monotype Corsiva" w:hAnsi="Monotype Corsiva"/>
          <w:b/>
          <w:bCs/>
          <w:sz w:val="72"/>
        </w:rPr>
      </w:pPr>
      <w:r>
        <w:rPr>
          <w:rFonts w:ascii="Monotype Corsiva" w:hAnsi="Monotype Corsiva"/>
          <w:b/>
          <w:bCs/>
          <w:sz w:val="72"/>
        </w:rPr>
        <w:t xml:space="preserve"> </w:t>
      </w:r>
    </w:p>
    <w:p w14:paraId="26470540" w14:textId="0E200BA7" w:rsidR="005658F8" w:rsidRDefault="005658F8" w:rsidP="005658F8">
      <w:pPr>
        <w:spacing w:line="360" w:lineRule="auto"/>
        <w:jc w:val="both"/>
        <w:rPr>
          <w:b/>
          <w:bCs/>
          <w:color w:val="222A35" w:themeColor="text2" w:themeShade="80"/>
          <w:sz w:val="56"/>
          <w:szCs w:val="56"/>
          <w:u w:val="single"/>
        </w:rPr>
      </w:pPr>
      <w:r w:rsidRPr="005658F8">
        <w:rPr>
          <w:b/>
          <w:bCs/>
          <w:color w:val="222A35" w:themeColor="text2" w:themeShade="80"/>
          <w:sz w:val="56"/>
          <w:szCs w:val="56"/>
          <w:u w:val="single"/>
        </w:rPr>
        <w:t>System Design</w:t>
      </w:r>
    </w:p>
    <w:p w14:paraId="633C294B" w14:textId="77777777" w:rsidR="005658F8" w:rsidRPr="005658F8" w:rsidRDefault="005658F8" w:rsidP="005658F8">
      <w:pPr>
        <w:jc w:val="both"/>
        <w:rPr>
          <w:b/>
          <w:bCs/>
          <w:i/>
          <w:iCs/>
          <w:sz w:val="32"/>
          <w:szCs w:val="32"/>
          <w:u w:val="single"/>
        </w:rPr>
      </w:pPr>
      <w:r w:rsidRPr="005658F8">
        <w:rPr>
          <w:b/>
          <w:bCs/>
          <w:i/>
          <w:iCs/>
          <w:sz w:val="32"/>
          <w:szCs w:val="32"/>
          <w:u w:val="single"/>
        </w:rPr>
        <w:t xml:space="preserve">Contents: </w:t>
      </w:r>
    </w:p>
    <w:p w14:paraId="16091A82" w14:textId="77777777" w:rsidR="005658F8" w:rsidRDefault="005658F8" w:rsidP="005658F8">
      <w:pPr>
        <w:rPr>
          <w:rFonts w:ascii="Georgia" w:hAnsi="Georgia"/>
          <w:i/>
          <w:iCs/>
          <w:sz w:val="40"/>
          <w:u w:val="single"/>
        </w:rPr>
      </w:pPr>
    </w:p>
    <w:p w14:paraId="764AB528" w14:textId="77777777" w:rsidR="005658F8" w:rsidRDefault="005658F8" w:rsidP="005658F8">
      <w:pPr>
        <w:numPr>
          <w:ilvl w:val="0"/>
          <w:numId w:val="9"/>
        </w:numPr>
        <w:tabs>
          <w:tab w:val="left" w:pos="1800"/>
        </w:tabs>
        <w:spacing w:line="360" w:lineRule="auto"/>
        <w:ind w:left="1800" w:hanging="360"/>
        <w:jc w:val="both"/>
      </w:pPr>
      <w:r>
        <w:t>Use case diagram</w:t>
      </w:r>
    </w:p>
    <w:p w14:paraId="52748A6D" w14:textId="2F91F540" w:rsidR="005658F8" w:rsidRDefault="005658F8" w:rsidP="005658F8">
      <w:pPr>
        <w:numPr>
          <w:ilvl w:val="0"/>
          <w:numId w:val="9"/>
        </w:numPr>
        <w:tabs>
          <w:tab w:val="left" w:pos="1800"/>
        </w:tabs>
        <w:spacing w:line="360" w:lineRule="auto"/>
        <w:ind w:left="1800" w:hanging="360"/>
        <w:jc w:val="both"/>
      </w:pPr>
      <w:r>
        <w:t>ER diagram</w:t>
      </w:r>
    </w:p>
    <w:p w14:paraId="5BEF6657" w14:textId="0D7A601C" w:rsidR="005658F8" w:rsidRDefault="005658F8" w:rsidP="005658F8">
      <w:pPr>
        <w:numPr>
          <w:ilvl w:val="0"/>
          <w:numId w:val="9"/>
        </w:numPr>
        <w:tabs>
          <w:tab w:val="left" w:pos="1800"/>
        </w:tabs>
        <w:spacing w:line="360" w:lineRule="auto"/>
        <w:ind w:left="1800" w:hanging="360"/>
        <w:jc w:val="both"/>
      </w:pPr>
      <w:r>
        <w:t>Data flow diagram</w:t>
      </w:r>
    </w:p>
    <w:p w14:paraId="1C1230F4" w14:textId="77777777" w:rsidR="001928BD" w:rsidRDefault="001928BD" w:rsidP="001928BD">
      <w:pPr>
        <w:tabs>
          <w:tab w:val="left" w:pos="2127"/>
        </w:tabs>
        <w:spacing w:after="280" w:line="360" w:lineRule="auto"/>
        <w:ind w:right="705"/>
        <w:jc w:val="both"/>
      </w:pPr>
    </w:p>
    <w:p w14:paraId="31720304" w14:textId="74953B55" w:rsidR="005658F8" w:rsidRPr="00210635" w:rsidRDefault="005658F8" w:rsidP="001928BD">
      <w:pPr>
        <w:tabs>
          <w:tab w:val="left" w:pos="2127"/>
        </w:tabs>
        <w:spacing w:after="280" w:line="360" w:lineRule="auto"/>
        <w:ind w:right="705"/>
        <w:jc w:val="both"/>
        <w:rPr>
          <w:rFonts w:eastAsia="TimesNewRoman"/>
          <w:bCs/>
        </w:rPr>
      </w:pPr>
      <w:r w:rsidRPr="00812535">
        <w:rPr>
          <w:b/>
          <w:bCs/>
          <w:sz w:val="26"/>
          <w:szCs w:val="26"/>
          <w:u w:val="single"/>
        </w:rPr>
        <w:t>Use Case Diagram:</w:t>
      </w:r>
      <w:r w:rsidRPr="00210635">
        <w:rPr>
          <w:rFonts w:eastAsia="TimesNewRoman"/>
          <w:bCs/>
        </w:rPr>
        <w:t xml:space="preserve"> </w:t>
      </w:r>
    </w:p>
    <w:p w14:paraId="7DEA7229" w14:textId="77777777" w:rsidR="005658F8" w:rsidRDefault="005658F8" w:rsidP="005658F8">
      <w:pPr>
        <w:tabs>
          <w:tab w:val="left" w:pos="4254"/>
        </w:tabs>
        <w:spacing w:after="280" w:line="360" w:lineRule="auto"/>
        <w:ind w:left="2127" w:right="705"/>
        <w:jc w:val="both"/>
        <w:rPr>
          <w:rFonts w:ascii="Georgia" w:eastAsia="TimesNewRoman" w:hAnsi="Georgia" w:cs="TimesNewRoman"/>
          <w:b/>
          <w:bCs/>
          <w:sz w:val="22"/>
          <w:szCs w:val="22"/>
        </w:rPr>
      </w:pPr>
    </w:p>
    <w:p w14:paraId="262A9A90" w14:textId="77777777" w:rsidR="005658F8" w:rsidRDefault="005658F8" w:rsidP="005658F8">
      <w:pPr>
        <w:tabs>
          <w:tab w:val="left" w:pos="4254"/>
        </w:tabs>
        <w:spacing w:after="280" w:line="360" w:lineRule="auto"/>
        <w:ind w:left="2127" w:right="705"/>
        <w:jc w:val="both"/>
        <w:rPr>
          <w:rFonts w:ascii="Georgia" w:eastAsia="TimesNewRoman" w:hAnsi="Georgia" w:cs="TimesNewRoman"/>
          <w:b/>
          <w:bCs/>
          <w:sz w:val="22"/>
          <w:szCs w:val="22"/>
        </w:rPr>
      </w:pPr>
    </w:p>
    <w:p w14:paraId="16CA9AFA" w14:textId="77777777" w:rsidR="005658F8" w:rsidRDefault="005658F8" w:rsidP="005658F8">
      <w:pPr>
        <w:spacing w:line="491" w:lineRule="auto"/>
        <w:ind w:right="3560"/>
        <w:rPr>
          <w:rFonts w:ascii="Georgia" w:eastAsia="TimesNewRoman" w:hAnsi="Georgia" w:cs="TimesNewRoman"/>
          <w:b/>
          <w:bCs/>
          <w:sz w:val="22"/>
          <w:szCs w:val="22"/>
        </w:rPr>
      </w:pPr>
    </w:p>
    <w:p w14:paraId="29671349" w14:textId="7FCD2094" w:rsidR="005658F8" w:rsidRDefault="005658F8" w:rsidP="005658F8">
      <w:pPr>
        <w:spacing w:line="491" w:lineRule="auto"/>
        <w:ind w:right="3560"/>
        <w:rPr>
          <w:rFonts w:ascii="Calibri" w:eastAsia="Calibri" w:hAnsi="Calibri" w:cs="Calibri"/>
          <w:b/>
          <w:sz w:val="28"/>
        </w:rPr>
      </w:pPr>
      <w:r>
        <w:rPr>
          <w:rFonts w:ascii="Calibri" w:eastAsia="Calibri" w:hAnsi="Calibri" w:cs="Calibri"/>
          <w:b/>
          <w:sz w:val="28"/>
        </w:rPr>
        <w:t xml:space="preserve"> </w:t>
      </w:r>
    </w:p>
    <w:p w14:paraId="725B92DC" w14:textId="77777777" w:rsidR="005658F8" w:rsidRDefault="005658F8" w:rsidP="005658F8">
      <w:pPr>
        <w:spacing w:line="491" w:lineRule="auto"/>
        <w:ind w:right="3560"/>
        <w:rPr>
          <w:rFonts w:ascii="Calibri" w:eastAsia="Calibri" w:hAnsi="Calibri" w:cs="Calibri"/>
          <w:b/>
          <w:sz w:val="28"/>
        </w:rPr>
      </w:pPr>
    </w:p>
    <w:p w14:paraId="3E1DFCBB" w14:textId="77777777" w:rsidR="005658F8" w:rsidRDefault="005658F8" w:rsidP="005658F8">
      <w:pPr>
        <w:rPr>
          <w:rFonts w:ascii="Calibri" w:eastAsia="Calibri" w:hAnsi="Calibri" w:cs="Calibri"/>
          <w:b/>
          <w:sz w:val="28"/>
        </w:rPr>
      </w:pPr>
    </w:p>
    <w:p w14:paraId="1F7560AF" w14:textId="7596EEDF" w:rsidR="005658F8" w:rsidRPr="00B82F17" w:rsidRDefault="005658F8" w:rsidP="005658F8">
      <w:pPr>
        <w:spacing w:line="491" w:lineRule="auto"/>
        <w:ind w:right="3560"/>
        <w:rPr>
          <w:rFonts w:eastAsia="Arial" w:cs="Calibri"/>
          <w:b/>
          <w:sz w:val="28"/>
          <w:szCs w:val="28"/>
          <w:u w:val="single"/>
        </w:rPr>
      </w:pPr>
      <w:r w:rsidRPr="009576E7">
        <w:rPr>
          <w:rFonts w:eastAsia="Arial" w:cs="Calibri"/>
          <w:b/>
          <w:noProof/>
          <w:sz w:val="28"/>
          <w:szCs w:val="28"/>
        </w:rPr>
        <mc:AlternateContent>
          <mc:Choice Requires="wps">
            <w:drawing>
              <wp:anchor distT="0" distB="0" distL="114300" distR="114300" simplePos="0" relativeHeight="251675648" behindDoc="0" locked="0" layoutInCell="1" allowOverlap="1" wp14:anchorId="53A02D5F" wp14:editId="63D821D6">
                <wp:simplePos x="0" y="0"/>
                <wp:positionH relativeFrom="column">
                  <wp:posOffset>746760</wp:posOffset>
                </wp:positionH>
                <wp:positionV relativeFrom="paragraph">
                  <wp:posOffset>220980</wp:posOffset>
                </wp:positionV>
                <wp:extent cx="2626360" cy="2073275"/>
                <wp:effectExtent l="13335" t="57150" r="46355" b="1270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26360" cy="2073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28C3CC1" id="_x0000_t32" coordsize="21600,21600" o:spt="32" o:oned="t" path="m,l21600,21600e" filled="f">
                <v:path arrowok="t" fillok="f" o:connecttype="none"/>
                <o:lock v:ext="edit" shapetype="t"/>
              </v:shapetype>
              <v:shape id="Straight Arrow Connector 31" o:spid="_x0000_s1026" type="#_x0000_t32" style="position:absolute;margin-left:58.8pt;margin-top:17.4pt;width:206.8pt;height:163.2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">
                <v:stroke endarrow="block"/>
              </v:shape>
            </w:pict>
          </mc:Fallback>
        </mc:AlternateContent>
      </w:r>
      <w:r w:rsidRPr="009576E7">
        <w:rPr>
          <w:rFonts w:eastAsia="Arial" w:cs="Calibri"/>
          <w:b/>
          <w:noProof/>
          <w:sz w:val="28"/>
          <w:szCs w:val="28"/>
        </w:rPr>
        <mc:AlternateContent>
          <mc:Choice Requires="wps">
            <w:drawing>
              <wp:anchor distT="0" distB="0" distL="114300" distR="114300" simplePos="0" relativeHeight="251674624" behindDoc="0" locked="0" layoutInCell="1" allowOverlap="1" wp14:anchorId="42F971AC" wp14:editId="41CC4830">
                <wp:simplePos x="0" y="0"/>
                <wp:positionH relativeFrom="column">
                  <wp:posOffset>746760</wp:posOffset>
                </wp:positionH>
                <wp:positionV relativeFrom="paragraph">
                  <wp:posOffset>-419100</wp:posOffset>
                </wp:positionV>
                <wp:extent cx="2674620" cy="2674620"/>
                <wp:effectExtent l="13335" t="45720" r="45720" b="13335"/>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74620" cy="2674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36E0F2" id="Straight Arrow Connector 30" o:spid="_x0000_s1026" type="#_x0000_t32" style="position:absolute;margin-left:58.8pt;margin-top:-33pt;width:210.6pt;height:210.6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">
                <v:stroke endarrow="block"/>
              </v:shape>
            </w:pict>
          </mc:Fallback>
        </mc:AlternateContent>
      </w:r>
      <w:r w:rsidRPr="009576E7">
        <w:rPr>
          <w:rFonts w:eastAsia="Arial" w:cs="Calibri"/>
          <w:b/>
          <w:noProof/>
          <w:sz w:val="28"/>
          <w:szCs w:val="28"/>
        </w:rPr>
        <mc:AlternateContent>
          <mc:Choice Requires="wps">
            <w:drawing>
              <wp:anchor distT="0" distB="0" distL="114300" distR="114300" simplePos="0" relativeHeight="251659264" behindDoc="0" locked="0" layoutInCell="1" allowOverlap="1" wp14:anchorId="768ABD5B" wp14:editId="32FCEB84">
                <wp:simplePos x="0" y="0"/>
                <wp:positionH relativeFrom="column">
                  <wp:posOffset>3373120</wp:posOffset>
                </wp:positionH>
                <wp:positionV relativeFrom="paragraph">
                  <wp:posOffset>-156845</wp:posOffset>
                </wp:positionV>
                <wp:extent cx="2812415" cy="629920"/>
                <wp:effectExtent l="20320" t="12700" r="15240" b="14605"/>
                <wp:wrapNone/>
                <wp:docPr id="29"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2415" cy="629920"/>
                        </a:xfrm>
                        <a:prstGeom prst="ellipse">
                          <a:avLst/>
                        </a:prstGeom>
                        <a:solidFill>
                          <a:srgbClr val="FFFFFF"/>
                        </a:solidFill>
                        <a:ln w="25400">
                          <a:solidFill>
                            <a:srgbClr val="000000"/>
                          </a:solidFill>
                          <a:round/>
                          <a:headEnd/>
                          <a:tailEnd/>
                        </a:ln>
                      </wps:spPr>
                      <wps:txbx>
                        <w:txbxContent>
                          <w:p w14:paraId="01ED7AC8" w14:textId="77777777" w:rsidR="005658F8" w:rsidRPr="00F91870" w:rsidRDefault="005658F8" w:rsidP="005658F8">
                            <w:pPr>
                              <w:jc w:val="center"/>
                              <w:rPr>
                                <w:lang w:val="en-IN"/>
                              </w:rPr>
                            </w:pPr>
                            <w:r w:rsidRPr="00F91870">
                              <w:rPr>
                                <w:lang w:val="en-IN"/>
                              </w:rPr>
                              <w:t>Add Vehicle Category</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68ABD5B" id="Oval 29" o:spid="_x0000_s1026" style="position:absolute;margin-left:265.6pt;margin-top:-12.35pt;width:221.45pt;height:4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" strokeweight="2pt">
                <v:textbox>
                  <w:txbxContent>
                    <w:p w14:paraId="01ED7AC8" w14:textId="77777777" w:rsidR="005658F8" w:rsidRPr="00F91870" w:rsidRDefault="005658F8" w:rsidP="005658F8">
                      <w:pPr>
                        <w:jc w:val="center"/>
                        <w:rPr>
                          <w:lang w:val="en-IN"/>
                        </w:rPr>
                      </w:pPr>
                      <w:r w:rsidRPr="00F91870">
                        <w:rPr>
                          <w:lang w:val="en-IN"/>
                        </w:rPr>
                        <w:t>Add Vehicle Category</w:t>
                      </w:r>
                    </w:p>
                  </w:txbxContent>
                </v:textbox>
              </v:oval>
            </w:pict>
          </mc:Fallback>
        </mc:AlternateContent>
      </w:r>
      <w:r>
        <w:rPr>
          <w:rFonts w:eastAsia="Arial" w:cs="Calibri"/>
          <w:b/>
          <w:noProof/>
          <w:sz w:val="28"/>
          <w:szCs w:val="28"/>
          <w:u w:val="single"/>
        </w:rPr>
        <mc:AlternateContent>
          <mc:Choice Requires="wps">
            <w:drawing>
              <wp:anchor distT="0" distB="0" distL="114300" distR="114300" simplePos="0" relativeHeight="251670528" behindDoc="0" locked="0" layoutInCell="1" allowOverlap="1" wp14:anchorId="438F3F26" wp14:editId="5465F551">
                <wp:simplePos x="0" y="0"/>
                <wp:positionH relativeFrom="column">
                  <wp:posOffset>3338195</wp:posOffset>
                </wp:positionH>
                <wp:positionV relativeFrom="paragraph">
                  <wp:posOffset>-723900</wp:posOffset>
                </wp:positionV>
                <wp:extent cx="2647950" cy="422275"/>
                <wp:effectExtent l="13970" t="17145" r="14605" b="17780"/>
                <wp:wrapNone/>
                <wp:docPr id="28"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7950" cy="422275"/>
                        </a:xfrm>
                        <a:prstGeom prst="ellipse">
                          <a:avLst/>
                        </a:prstGeom>
                        <a:solidFill>
                          <a:srgbClr val="FFFFFF"/>
                        </a:solidFill>
                        <a:ln w="25400">
                          <a:solidFill>
                            <a:srgbClr val="000000"/>
                          </a:solidFill>
                          <a:round/>
                          <a:headEnd/>
                          <a:tailEnd/>
                        </a:ln>
                      </wps:spPr>
                      <wps:txbx>
                        <w:txbxContent>
                          <w:p w14:paraId="28798B5D" w14:textId="77777777" w:rsidR="005658F8" w:rsidRPr="00B82F17" w:rsidRDefault="005658F8" w:rsidP="005658F8">
                            <w:pPr>
                              <w:jc w:val="center"/>
                            </w:pPr>
                            <w:r w:rsidRPr="00B82F17">
                              <w:t>Dashboard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438F3F26" id="Oval 28" o:spid="_x0000_s1027" style="position:absolute;margin-left:262.85pt;margin-top:-57pt;width:208.5pt;height:33.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" strokeweight="2pt">
                <v:textbox>
                  <w:txbxContent>
                    <w:p w14:paraId="28798B5D" w14:textId="77777777" w:rsidR="005658F8" w:rsidRPr="00B82F17" w:rsidRDefault="005658F8" w:rsidP="005658F8">
                      <w:pPr>
                        <w:jc w:val="center"/>
                      </w:pPr>
                      <w:r w:rsidRPr="00B82F17">
                        <w:t>Dashboard</w:t>
                      </w:r>
                    </w:p>
                  </w:txbxContent>
                </v:textbox>
              </v:oval>
            </w:pict>
          </mc:Fallback>
        </mc:AlternateContent>
      </w:r>
    </w:p>
    <w:p w14:paraId="750AEFBD" w14:textId="518EBE43" w:rsidR="005658F8" w:rsidRPr="00F90256" w:rsidRDefault="005658F8" w:rsidP="005658F8">
      <w:pPr>
        <w:spacing w:line="491" w:lineRule="auto"/>
        <w:ind w:right="3560"/>
        <w:rPr>
          <w:rFonts w:ascii="Calibri" w:eastAsia="Calibri" w:hAnsi="Calibri" w:cs="Calibri"/>
          <w:b/>
          <w:sz w:val="28"/>
        </w:rPr>
      </w:pPr>
      <w:r>
        <w:rPr>
          <w:rFonts w:ascii="Calibri" w:eastAsia="Calibri" w:hAnsi="Calibri" w:cs="Calibri"/>
          <w:b/>
          <w:sz w:val="28"/>
        </w:rPr>
        <w:t>Admin</w:t>
      </w:r>
      <w:r>
        <w:rPr>
          <w:rFonts w:eastAsia="Arial" w:cs="Calibri"/>
          <w:b/>
          <w:noProof/>
          <w:sz w:val="28"/>
          <w:szCs w:val="28"/>
        </w:rPr>
        <mc:AlternateContent>
          <mc:Choice Requires="wps">
            <w:drawing>
              <wp:anchor distT="0" distB="0" distL="114300" distR="114300" simplePos="0" relativeHeight="251660288" behindDoc="0" locked="0" layoutInCell="1" allowOverlap="1" wp14:anchorId="69766EA4" wp14:editId="6E8B052F">
                <wp:simplePos x="0" y="0"/>
                <wp:positionH relativeFrom="column">
                  <wp:posOffset>3304540</wp:posOffset>
                </wp:positionH>
                <wp:positionV relativeFrom="paragraph">
                  <wp:posOffset>97155</wp:posOffset>
                </wp:positionV>
                <wp:extent cx="2880995" cy="744220"/>
                <wp:effectExtent l="18415" t="15240" r="15240" b="21590"/>
                <wp:wrapNone/>
                <wp:docPr id="27"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0995" cy="744220"/>
                        </a:xfrm>
                        <a:prstGeom prst="ellipse">
                          <a:avLst/>
                        </a:prstGeom>
                        <a:solidFill>
                          <a:srgbClr val="FFFFFF"/>
                        </a:solidFill>
                        <a:ln w="25400">
                          <a:solidFill>
                            <a:srgbClr val="000000"/>
                          </a:solidFill>
                          <a:round/>
                          <a:headEnd/>
                          <a:tailEnd/>
                        </a:ln>
                      </wps:spPr>
                      <wps:txbx>
                        <w:txbxContent>
                          <w:p w14:paraId="24427D14" w14:textId="77777777" w:rsidR="005658F8" w:rsidRDefault="005658F8" w:rsidP="005658F8">
                            <w:pPr>
                              <w:jc w:val="center"/>
                            </w:pPr>
                            <w:r w:rsidRPr="00A16CC2">
                              <w:t xml:space="preserve">Manage </w:t>
                            </w:r>
                            <w:r>
                              <w:rPr>
                                <w:lang w:val="en-IN"/>
                              </w:rPr>
                              <w:t>Vehicle Category</w:t>
                            </w:r>
                          </w:p>
                          <w:p w14:paraId="25C527A8" w14:textId="77777777" w:rsidR="005658F8" w:rsidRPr="00A16CC2" w:rsidRDefault="005658F8" w:rsidP="005658F8">
                            <w:pPr>
                              <w:jc w:val="center"/>
                            </w:pPr>
                            <w:r w:rsidRPr="00A16CC2">
                              <w:t>(</w:t>
                            </w:r>
                            <w:r>
                              <w:t>Update Details)</w:t>
                            </w:r>
                          </w:p>
                          <w:p w14:paraId="178F2523" w14:textId="77777777" w:rsidR="005658F8" w:rsidRDefault="005658F8" w:rsidP="005658F8">
                            <w:pPr>
                              <w:jc w:val="center"/>
                            </w:pPr>
                          </w:p>
                          <w:p w14:paraId="69905FAB" w14:textId="77777777" w:rsidR="005658F8" w:rsidRDefault="005658F8" w:rsidP="005658F8">
                            <w:pPr>
                              <w:jc w:val="center"/>
                            </w:pPr>
                            <w:r>
                              <w:t>Ad</w:t>
                            </w:r>
                          </w:p>
                          <w:p w14:paraId="62B3068D" w14:textId="77777777" w:rsidR="005658F8" w:rsidRDefault="005658F8" w:rsidP="005658F8">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69766EA4" id="Oval 27" o:spid="_x0000_s1028" style="position:absolute;margin-left:260.2pt;margin-top:7.65pt;width:226.85pt;height:58.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" strokeweight="2pt">
                <v:textbox>
                  <w:txbxContent>
                    <w:p w14:paraId="24427D14" w14:textId="77777777" w:rsidR="005658F8" w:rsidRDefault="005658F8" w:rsidP="005658F8">
                      <w:pPr>
                        <w:jc w:val="center"/>
                      </w:pPr>
                      <w:r w:rsidRPr="00A16CC2">
                        <w:t xml:space="preserve">Manage </w:t>
                      </w:r>
                      <w:r>
                        <w:rPr>
                          <w:lang w:val="en-IN"/>
                        </w:rPr>
                        <w:t>Vehicle Category</w:t>
                      </w:r>
                    </w:p>
                    <w:p w14:paraId="25C527A8" w14:textId="77777777" w:rsidR="005658F8" w:rsidRPr="00A16CC2" w:rsidRDefault="005658F8" w:rsidP="005658F8">
                      <w:pPr>
                        <w:jc w:val="center"/>
                      </w:pPr>
                      <w:r w:rsidRPr="00A16CC2">
                        <w:t>(</w:t>
                      </w:r>
                      <w:r>
                        <w:t>Update Details)</w:t>
                      </w:r>
                    </w:p>
                    <w:p w14:paraId="178F2523" w14:textId="77777777" w:rsidR="005658F8" w:rsidRDefault="005658F8" w:rsidP="005658F8">
                      <w:pPr>
                        <w:jc w:val="center"/>
                      </w:pPr>
                    </w:p>
                    <w:p w14:paraId="69905FAB" w14:textId="77777777" w:rsidR="005658F8" w:rsidRDefault="005658F8" w:rsidP="005658F8">
                      <w:pPr>
                        <w:jc w:val="center"/>
                      </w:pPr>
                      <w:r>
                        <w:t>Ad</w:t>
                      </w:r>
                    </w:p>
                    <w:p w14:paraId="62B3068D" w14:textId="77777777" w:rsidR="005658F8" w:rsidRDefault="005658F8" w:rsidP="005658F8">
                      <w:pPr>
                        <w:jc w:val="center"/>
                      </w:pPr>
                    </w:p>
                  </w:txbxContent>
                </v:textbox>
              </v:oval>
            </w:pict>
          </mc:Fallback>
        </mc:AlternateContent>
      </w:r>
    </w:p>
    <w:p w14:paraId="3F9C2184" w14:textId="7EFD6B32" w:rsidR="005658F8" w:rsidRDefault="005658F8" w:rsidP="005658F8">
      <w:pPr>
        <w:spacing w:line="491" w:lineRule="auto"/>
        <w:ind w:right="3560"/>
        <w:rPr>
          <w:rFonts w:eastAsia="Arial" w:cs="Calibri"/>
          <w:b/>
          <w:sz w:val="28"/>
          <w:szCs w:val="28"/>
        </w:rPr>
      </w:pPr>
      <w:r>
        <w:rPr>
          <w:rFonts w:eastAsia="Arial" w:cs="Calibri"/>
          <w:b/>
          <w:noProof/>
          <w:sz w:val="28"/>
          <w:szCs w:val="28"/>
        </w:rPr>
        <mc:AlternateContent>
          <mc:Choice Requires="wps">
            <w:drawing>
              <wp:anchor distT="0" distB="0" distL="114300" distR="114300" simplePos="0" relativeHeight="251676672" behindDoc="0" locked="0" layoutInCell="1" allowOverlap="1" wp14:anchorId="7F7F819C" wp14:editId="091ED5D1">
                <wp:simplePos x="0" y="0"/>
                <wp:positionH relativeFrom="column">
                  <wp:posOffset>746760</wp:posOffset>
                </wp:positionH>
                <wp:positionV relativeFrom="paragraph">
                  <wp:posOffset>132715</wp:posOffset>
                </wp:positionV>
                <wp:extent cx="2557780" cy="1273810"/>
                <wp:effectExtent l="13335" t="56515" r="38735" b="1270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57780" cy="127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7A017C" id="Straight Arrow Connector 26" o:spid="_x0000_s1026" type="#_x0000_t32" style="position:absolute;margin-left:58.8pt;margin-top:10.45pt;width:201.4pt;height:100.3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">
                <v:stroke endarrow="block"/>
              </v:shape>
            </w:pict>
          </mc:Fallback>
        </mc:AlternateContent>
      </w:r>
      <w:r>
        <w:rPr>
          <w:rFonts w:eastAsia="Arial" w:cs="Calibri"/>
          <w:b/>
          <w:noProof/>
          <w:sz w:val="28"/>
          <w:szCs w:val="28"/>
        </w:rPr>
        <mc:AlternateContent>
          <mc:Choice Requires="wps">
            <w:drawing>
              <wp:anchor distT="0" distB="0" distL="114300" distR="114300" simplePos="0" relativeHeight="251666432" behindDoc="0" locked="0" layoutInCell="1" allowOverlap="1" wp14:anchorId="599C3D6C" wp14:editId="72B32D2E">
                <wp:simplePos x="0" y="0"/>
                <wp:positionH relativeFrom="column">
                  <wp:posOffset>-26035</wp:posOffset>
                </wp:positionH>
                <wp:positionV relativeFrom="paragraph">
                  <wp:posOffset>422910</wp:posOffset>
                </wp:positionV>
                <wp:extent cx="577850" cy="560705"/>
                <wp:effectExtent l="21590" t="13335" r="19685" b="16510"/>
                <wp:wrapNone/>
                <wp:docPr id="25" name="Smiley Fac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850" cy="560705"/>
                        </a:xfrm>
                        <a:prstGeom prst="smileyFace">
                          <a:avLst>
                            <a:gd name="adj" fmla="val 4653"/>
                          </a:avLst>
                        </a:prstGeom>
                        <a:solidFill>
                          <a:srgbClr val="4F81BD"/>
                        </a:solidFill>
                        <a:ln w="25400">
                          <a:solidFill>
                            <a:srgbClr val="243F6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2CB8B26"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25" o:spid="_x0000_s1026" type="#_x0000_t96" style="position:absolute;margin-left:-2.05pt;margin-top:33.3pt;width:45.5pt;height:44.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" fillcolor="#4f81bd" strokecolor="#243f60" strokeweight="2pt"/>
            </w:pict>
          </mc:Fallback>
        </mc:AlternateContent>
      </w:r>
    </w:p>
    <w:p w14:paraId="63BEA888" w14:textId="0C417F19" w:rsidR="005658F8" w:rsidRPr="000404DB" w:rsidRDefault="005658F8" w:rsidP="005658F8">
      <w:pPr>
        <w:spacing w:line="491" w:lineRule="auto"/>
        <w:ind w:right="3560"/>
        <w:rPr>
          <w:rFonts w:eastAsia="Arial" w:cs="Calibri"/>
          <w:b/>
          <w:sz w:val="28"/>
          <w:szCs w:val="28"/>
        </w:rPr>
      </w:pPr>
      <w:r>
        <w:rPr>
          <w:rFonts w:eastAsia="Arial" w:cs="Calibri"/>
          <w:b/>
          <w:noProof/>
          <w:sz w:val="28"/>
          <w:szCs w:val="28"/>
        </w:rPr>
        <mc:AlternateContent>
          <mc:Choice Requires="wps">
            <w:drawing>
              <wp:anchor distT="0" distB="0" distL="114300" distR="114300" simplePos="0" relativeHeight="251671552" behindDoc="0" locked="0" layoutInCell="1" allowOverlap="1" wp14:anchorId="59ED4CE5" wp14:editId="6B2BD970">
                <wp:simplePos x="0" y="0"/>
                <wp:positionH relativeFrom="column">
                  <wp:posOffset>3338195</wp:posOffset>
                </wp:positionH>
                <wp:positionV relativeFrom="paragraph">
                  <wp:posOffset>207010</wp:posOffset>
                </wp:positionV>
                <wp:extent cx="2812415" cy="629920"/>
                <wp:effectExtent l="13970" t="12700" r="21590" b="14605"/>
                <wp:wrapNone/>
                <wp:docPr id="2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2415" cy="629920"/>
                        </a:xfrm>
                        <a:prstGeom prst="ellipse">
                          <a:avLst/>
                        </a:prstGeom>
                        <a:solidFill>
                          <a:srgbClr val="FFFFFF"/>
                        </a:solidFill>
                        <a:ln w="25400">
                          <a:solidFill>
                            <a:srgbClr val="000000"/>
                          </a:solidFill>
                          <a:round/>
                          <a:headEnd/>
                          <a:tailEnd/>
                        </a:ln>
                      </wps:spPr>
                      <wps:txbx>
                        <w:txbxContent>
                          <w:p w14:paraId="25DDBA07" w14:textId="77777777" w:rsidR="005658F8" w:rsidRPr="00F91870" w:rsidRDefault="005658F8" w:rsidP="005658F8">
                            <w:pPr>
                              <w:jc w:val="center"/>
                              <w:rPr>
                                <w:lang w:val="en-IN"/>
                              </w:rPr>
                            </w:pPr>
                            <w:r>
                              <w:rPr>
                                <w:lang w:val="en-IN"/>
                              </w:rPr>
                              <w:t xml:space="preserve">Add Vehicle </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9ED4CE5" id="Oval 24" o:spid="_x0000_s1029" style="position:absolute;margin-left:262.85pt;margin-top:16.3pt;width:221.45pt;height:49.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" strokeweight="2pt">
                <v:textbox>
                  <w:txbxContent>
                    <w:p w14:paraId="25DDBA07" w14:textId="77777777" w:rsidR="005658F8" w:rsidRPr="00F91870" w:rsidRDefault="005658F8" w:rsidP="005658F8">
                      <w:pPr>
                        <w:jc w:val="center"/>
                        <w:rPr>
                          <w:lang w:val="en-IN"/>
                        </w:rPr>
                      </w:pPr>
                      <w:r>
                        <w:rPr>
                          <w:lang w:val="en-IN"/>
                        </w:rPr>
                        <w:t xml:space="preserve">Add Vehicle </w:t>
                      </w:r>
                    </w:p>
                  </w:txbxContent>
                </v:textbox>
              </v:oval>
            </w:pict>
          </mc:Fallback>
        </mc:AlternateContent>
      </w:r>
    </w:p>
    <w:p w14:paraId="2454529C" w14:textId="77C54497" w:rsidR="005658F8" w:rsidRDefault="005658F8" w:rsidP="005658F8">
      <w:pPr>
        <w:ind w:left="2160" w:firstLine="720"/>
        <w:rPr>
          <w:sz w:val="28"/>
          <w:szCs w:val="28"/>
        </w:rPr>
      </w:pPr>
      <w:r w:rsidRPr="009576E7">
        <w:rPr>
          <w:rFonts w:eastAsia="Arial" w:cs="Calibri"/>
          <w:b/>
          <w:noProof/>
          <w:sz w:val="28"/>
          <w:szCs w:val="28"/>
        </w:rPr>
        <mc:AlternateContent>
          <mc:Choice Requires="wps">
            <w:drawing>
              <wp:anchor distT="0" distB="0" distL="114300" distR="114300" simplePos="0" relativeHeight="251677696" behindDoc="0" locked="0" layoutInCell="1" allowOverlap="1" wp14:anchorId="7FABE646" wp14:editId="7335F357">
                <wp:simplePos x="0" y="0"/>
                <wp:positionH relativeFrom="column">
                  <wp:posOffset>746760</wp:posOffset>
                </wp:positionH>
                <wp:positionV relativeFrom="paragraph">
                  <wp:posOffset>95885</wp:posOffset>
                </wp:positionV>
                <wp:extent cx="2591435" cy="422910"/>
                <wp:effectExtent l="13335" t="59690" r="24130" b="1270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91435" cy="422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99D831" id="Straight Arrow Connector 23" o:spid="_x0000_s1026" type="#_x0000_t32" style="position:absolute;margin-left:58.8pt;margin-top:7.55pt;width:204.05pt;height:33.3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">
                <v:stroke endarrow="block"/>
              </v:shape>
            </w:pict>
          </mc:Fallback>
        </mc:AlternateContent>
      </w:r>
      <w:r w:rsidRPr="009576E7">
        <w:rPr>
          <w:rFonts w:eastAsia="Arial" w:cs="Calibri"/>
          <w:b/>
          <w:noProof/>
          <w:sz w:val="28"/>
          <w:szCs w:val="28"/>
        </w:rPr>
        <mc:AlternateContent>
          <mc:Choice Requires="wps">
            <w:drawing>
              <wp:anchor distT="0" distB="0" distL="114300" distR="114300" simplePos="0" relativeHeight="251661312" behindDoc="0" locked="0" layoutInCell="1" allowOverlap="1" wp14:anchorId="00ADF9A7" wp14:editId="255CA8DF">
                <wp:simplePos x="0" y="0"/>
                <wp:positionH relativeFrom="column">
                  <wp:posOffset>267335</wp:posOffset>
                </wp:positionH>
                <wp:positionV relativeFrom="paragraph">
                  <wp:posOffset>518795</wp:posOffset>
                </wp:positionV>
                <wp:extent cx="362585" cy="396240"/>
                <wp:effectExtent l="10160" t="6350" r="8255" b="6985"/>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585" cy="39624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BD8380E" id="Straight Connector 2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5pt,40.85pt" to="49.6pt,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" strokecolor="#4579b8"/>
            </w:pict>
          </mc:Fallback>
        </mc:AlternateContent>
      </w:r>
      <w:r w:rsidRPr="009576E7">
        <w:rPr>
          <w:rFonts w:eastAsia="Arial" w:cs="Calibri"/>
          <w:b/>
          <w:noProof/>
          <w:sz w:val="28"/>
          <w:szCs w:val="28"/>
        </w:rPr>
        <mc:AlternateContent>
          <mc:Choice Requires="wps">
            <w:drawing>
              <wp:anchor distT="0" distB="0" distL="114300" distR="114300" simplePos="0" relativeHeight="251662336" behindDoc="0" locked="0" layoutInCell="1" allowOverlap="1" wp14:anchorId="2D4F36A3" wp14:editId="40BB5ACA">
                <wp:simplePos x="0" y="0"/>
                <wp:positionH relativeFrom="column">
                  <wp:posOffset>-26035</wp:posOffset>
                </wp:positionH>
                <wp:positionV relativeFrom="paragraph">
                  <wp:posOffset>518795</wp:posOffset>
                </wp:positionV>
                <wp:extent cx="293370" cy="396240"/>
                <wp:effectExtent l="12065" t="6350" r="8890" b="6985"/>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3370" cy="39624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EBCE45" id="Straight Connector 21"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pt,40.85pt" to="21.05pt,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" strokecolor="#4579b8"/>
            </w:pict>
          </mc:Fallback>
        </mc:AlternateContent>
      </w:r>
      <w:r>
        <w:rPr>
          <w:noProof/>
          <w:sz w:val="28"/>
          <w:szCs w:val="28"/>
        </w:rPr>
        <mc:AlternateContent>
          <mc:Choice Requires="wps">
            <w:drawing>
              <wp:anchor distT="0" distB="0" distL="114300" distR="114300" simplePos="0" relativeHeight="251668480" behindDoc="0" locked="0" layoutInCell="1" allowOverlap="1" wp14:anchorId="52EFE32E" wp14:editId="4C4CCE82">
                <wp:simplePos x="0" y="0"/>
                <wp:positionH relativeFrom="column">
                  <wp:posOffset>-137795</wp:posOffset>
                </wp:positionH>
                <wp:positionV relativeFrom="paragraph">
                  <wp:posOffset>518160</wp:posOffset>
                </wp:positionV>
                <wp:extent cx="819785" cy="0"/>
                <wp:effectExtent l="5080" t="5715" r="13335" b="13335"/>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785"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B2A8C" id="Straight Connector 20"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5pt,40.8pt" to="53.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" strokecolor="#4579b8"/>
            </w:pict>
          </mc:Fallback>
        </mc:AlternateContent>
      </w:r>
      <w:r>
        <w:rPr>
          <w:noProof/>
          <w:sz w:val="28"/>
          <w:szCs w:val="28"/>
        </w:rPr>
        <mc:AlternateContent>
          <mc:Choice Requires="wps">
            <w:drawing>
              <wp:anchor distT="0" distB="0" distL="114300" distR="114300" simplePos="0" relativeHeight="251667456" behindDoc="0" locked="0" layoutInCell="1" allowOverlap="1" wp14:anchorId="57EB4A7E" wp14:editId="769F034E">
                <wp:simplePos x="0" y="0"/>
                <wp:positionH relativeFrom="column">
                  <wp:posOffset>267335</wp:posOffset>
                </wp:positionH>
                <wp:positionV relativeFrom="paragraph">
                  <wp:posOffset>95885</wp:posOffset>
                </wp:positionV>
                <wp:extent cx="0" cy="819150"/>
                <wp:effectExtent l="10160" t="12065" r="8890" b="6985"/>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81915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05D65678" id="Straight Connector 19"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21.05pt,7.55pt" to="21.05pt,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" strokecolor="#4579b8"/>
            </w:pict>
          </mc:Fallback>
        </mc:AlternateContent>
      </w:r>
    </w:p>
    <w:p w14:paraId="51F1DF0C" w14:textId="4494CCFA" w:rsidR="005658F8" w:rsidRDefault="005658F8" w:rsidP="005658F8">
      <w:pPr>
        <w:ind w:left="2160" w:firstLine="720"/>
        <w:rPr>
          <w:sz w:val="28"/>
          <w:szCs w:val="28"/>
        </w:rPr>
      </w:pPr>
      <w:r>
        <w:rPr>
          <w:noProof/>
          <w:sz w:val="28"/>
          <w:szCs w:val="28"/>
        </w:rPr>
        <mc:AlternateContent>
          <mc:Choice Requires="wps">
            <w:drawing>
              <wp:anchor distT="0" distB="0" distL="114300" distR="114300" simplePos="0" relativeHeight="251683840" behindDoc="0" locked="0" layoutInCell="1" allowOverlap="1" wp14:anchorId="78959FC8" wp14:editId="65F35F1D">
                <wp:simplePos x="0" y="0"/>
                <wp:positionH relativeFrom="column">
                  <wp:posOffset>746760</wp:posOffset>
                </wp:positionH>
                <wp:positionV relativeFrom="paragraph">
                  <wp:posOffset>142240</wp:posOffset>
                </wp:positionV>
                <wp:extent cx="2755900" cy="3694430"/>
                <wp:effectExtent l="13335" t="8890" r="50165" b="4953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55900" cy="3694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1EAC76" id="Straight Arrow Connector 18" o:spid="_x0000_s1026" type="#_x0000_t32" style="position:absolute;margin-left:58.8pt;margin-top:11.2pt;width:217pt;height:290.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">
                <v:stroke endarrow="block"/>
              </v:shape>
            </w:pict>
          </mc:Fallback>
        </mc:AlternateContent>
      </w:r>
      <w:r>
        <w:rPr>
          <w:noProof/>
          <w:sz w:val="28"/>
          <w:szCs w:val="28"/>
        </w:rPr>
        <mc:AlternateContent>
          <mc:Choice Requires="wps">
            <w:drawing>
              <wp:anchor distT="0" distB="0" distL="114300" distR="114300" simplePos="0" relativeHeight="251682816" behindDoc="0" locked="0" layoutInCell="1" allowOverlap="1" wp14:anchorId="1F1FBDF5" wp14:editId="5D841A46">
                <wp:simplePos x="0" y="0"/>
                <wp:positionH relativeFrom="column">
                  <wp:posOffset>746760</wp:posOffset>
                </wp:positionH>
                <wp:positionV relativeFrom="paragraph">
                  <wp:posOffset>142240</wp:posOffset>
                </wp:positionV>
                <wp:extent cx="2842260" cy="3138170"/>
                <wp:effectExtent l="13335" t="8890" r="49530" b="4381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42260" cy="31381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AEBE64" id="Straight Arrow Connector 17" o:spid="_x0000_s1026" type="#_x0000_t32" style="position:absolute;margin-left:58.8pt;margin-top:11.2pt;width:223.8pt;height:247.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">
                <v:stroke endarrow="block"/>
              </v:shape>
            </w:pict>
          </mc:Fallback>
        </mc:AlternateContent>
      </w:r>
      <w:r>
        <w:rPr>
          <w:noProof/>
          <w:sz w:val="28"/>
          <w:szCs w:val="28"/>
        </w:rPr>
        <mc:AlternateContent>
          <mc:Choice Requires="wps">
            <w:drawing>
              <wp:anchor distT="0" distB="0" distL="114300" distR="114300" simplePos="0" relativeHeight="251681792" behindDoc="0" locked="0" layoutInCell="1" allowOverlap="1" wp14:anchorId="1FC7350D" wp14:editId="5E56DFC6">
                <wp:simplePos x="0" y="0"/>
                <wp:positionH relativeFrom="column">
                  <wp:posOffset>815340</wp:posOffset>
                </wp:positionH>
                <wp:positionV relativeFrom="paragraph">
                  <wp:posOffset>142240</wp:posOffset>
                </wp:positionV>
                <wp:extent cx="2557780" cy="2543810"/>
                <wp:effectExtent l="5715" t="8890" r="46355" b="4762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57780" cy="254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9E116B" id="Straight Arrow Connector 16" o:spid="_x0000_s1026" type="#_x0000_t32" style="position:absolute;margin-left:64.2pt;margin-top:11.2pt;width:201.4pt;height:200.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">
                <v:stroke endarrow="block"/>
              </v:shape>
            </w:pict>
          </mc:Fallback>
        </mc:AlternateContent>
      </w:r>
      <w:r>
        <w:rPr>
          <w:noProof/>
          <w:sz w:val="28"/>
          <w:szCs w:val="28"/>
        </w:rPr>
        <mc:AlternateContent>
          <mc:Choice Requires="wps">
            <w:drawing>
              <wp:anchor distT="0" distB="0" distL="114300" distR="114300" simplePos="0" relativeHeight="251680768" behindDoc="0" locked="0" layoutInCell="1" allowOverlap="1" wp14:anchorId="384AED6B" wp14:editId="3329B81B">
                <wp:simplePos x="0" y="0"/>
                <wp:positionH relativeFrom="column">
                  <wp:posOffset>815340</wp:posOffset>
                </wp:positionH>
                <wp:positionV relativeFrom="paragraph">
                  <wp:posOffset>194310</wp:posOffset>
                </wp:positionV>
                <wp:extent cx="2454275" cy="1912620"/>
                <wp:effectExtent l="5715" t="13335" r="45085" b="5524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4275" cy="1912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F81AED" id="Straight Arrow Connector 15" o:spid="_x0000_s1026" type="#_x0000_t32" style="position:absolute;margin-left:64.2pt;margin-top:15.3pt;width:193.25pt;height:150.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">
                <v:stroke endarrow="block"/>
              </v:shape>
            </w:pict>
          </mc:Fallback>
        </mc:AlternateContent>
      </w:r>
      <w:r>
        <w:rPr>
          <w:noProof/>
          <w:sz w:val="28"/>
          <w:szCs w:val="28"/>
        </w:rPr>
        <mc:AlternateContent>
          <mc:Choice Requires="wps">
            <w:drawing>
              <wp:anchor distT="0" distB="0" distL="114300" distR="114300" simplePos="0" relativeHeight="251679744" behindDoc="0" locked="0" layoutInCell="1" allowOverlap="1" wp14:anchorId="2D82F677" wp14:editId="30531292">
                <wp:simplePos x="0" y="0"/>
                <wp:positionH relativeFrom="column">
                  <wp:posOffset>746760</wp:posOffset>
                </wp:positionH>
                <wp:positionV relativeFrom="paragraph">
                  <wp:posOffset>102870</wp:posOffset>
                </wp:positionV>
                <wp:extent cx="2446020" cy="1226820"/>
                <wp:effectExtent l="13335" t="7620" r="36195" b="6096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6020" cy="12268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F9E554" id="Straight Arrow Connector 14" o:spid="_x0000_s1026" type="#_x0000_t32" style="position:absolute;margin-left:58.8pt;margin-top:8.1pt;width:192.6pt;height:96.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">
                <v:stroke endarrow="block"/>
              </v:shape>
            </w:pict>
          </mc:Fallback>
        </mc:AlternateContent>
      </w:r>
      <w:r>
        <w:rPr>
          <w:noProof/>
          <w:sz w:val="28"/>
          <w:szCs w:val="28"/>
        </w:rPr>
        <mc:AlternateContent>
          <mc:Choice Requires="wps">
            <w:drawing>
              <wp:anchor distT="0" distB="0" distL="114300" distR="114300" simplePos="0" relativeHeight="251678720" behindDoc="0" locked="0" layoutInCell="1" allowOverlap="1" wp14:anchorId="14360FD8" wp14:editId="2FA75CFC">
                <wp:simplePos x="0" y="0"/>
                <wp:positionH relativeFrom="column">
                  <wp:posOffset>746760</wp:posOffset>
                </wp:positionH>
                <wp:positionV relativeFrom="paragraph">
                  <wp:posOffset>142240</wp:posOffset>
                </wp:positionV>
                <wp:extent cx="2591435" cy="396240"/>
                <wp:effectExtent l="13335" t="8890" r="24130" b="6159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1435" cy="396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CF99A4" id="Straight Arrow Connector 13" o:spid="_x0000_s1026" type="#_x0000_t32" style="position:absolute;margin-left:58.8pt;margin-top:11.2pt;width:204.05pt;height:3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">
                <v:stroke endarrow="block"/>
              </v:shape>
            </w:pict>
          </mc:Fallback>
        </mc:AlternateContent>
      </w:r>
      <w:r>
        <w:rPr>
          <w:noProof/>
          <w:sz w:val="28"/>
          <w:szCs w:val="28"/>
        </w:rPr>
        <mc:AlternateContent>
          <mc:Choice Requires="wps">
            <w:drawing>
              <wp:anchor distT="0" distB="0" distL="114300" distR="114300" simplePos="0" relativeHeight="251672576" behindDoc="0" locked="0" layoutInCell="1" allowOverlap="1" wp14:anchorId="790A986C" wp14:editId="47A9BF58">
                <wp:simplePos x="0" y="0"/>
                <wp:positionH relativeFrom="column">
                  <wp:posOffset>3304540</wp:posOffset>
                </wp:positionH>
                <wp:positionV relativeFrom="paragraph">
                  <wp:posOffset>270510</wp:posOffset>
                </wp:positionV>
                <wp:extent cx="2812415" cy="629920"/>
                <wp:effectExtent l="18415" t="13335" r="17145" b="1397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2415" cy="629920"/>
                        </a:xfrm>
                        <a:prstGeom prst="ellipse">
                          <a:avLst/>
                        </a:prstGeom>
                        <a:solidFill>
                          <a:srgbClr val="FFFFFF"/>
                        </a:solidFill>
                        <a:ln w="25400">
                          <a:solidFill>
                            <a:srgbClr val="000000"/>
                          </a:solidFill>
                          <a:round/>
                          <a:headEnd/>
                          <a:tailEnd/>
                        </a:ln>
                      </wps:spPr>
                      <wps:txbx>
                        <w:txbxContent>
                          <w:p w14:paraId="32677CC4" w14:textId="77777777" w:rsidR="005658F8" w:rsidRPr="00F91870" w:rsidRDefault="005658F8" w:rsidP="005658F8">
                            <w:pPr>
                              <w:rPr>
                                <w:lang w:val="en-IN"/>
                              </w:rPr>
                            </w:pPr>
                            <w:r>
                              <w:rPr>
                                <w:lang w:val="en-IN"/>
                              </w:rPr>
                              <w:t>Manage Vehicle (Update Details)</w:t>
                            </w:r>
                          </w:p>
                          <w:p w14:paraId="472A40C5" w14:textId="77777777" w:rsidR="005658F8" w:rsidRPr="00F91870" w:rsidRDefault="005658F8" w:rsidP="005658F8"/>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90A986C" id="Oval 12" o:spid="_x0000_s1030" style="position:absolute;left:0;text-align:left;margin-left:260.2pt;margin-top:21.3pt;width:221.45pt;height:49.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" strokeweight="2pt">
                <v:textbox>
                  <w:txbxContent>
                    <w:p w14:paraId="32677CC4" w14:textId="77777777" w:rsidR="005658F8" w:rsidRPr="00F91870" w:rsidRDefault="005658F8" w:rsidP="005658F8">
                      <w:pPr>
                        <w:rPr>
                          <w:lang w:val="en-IN"/>
                        </w:rPr>
                      </w:pPr>
                      <w:r>
                        <w:rPr>
                          <w:lang w:val="en-IN"/>
                        </w:rPr>
                        <w:t>Manage Vehicle (Update Details)</w:t>
                      </w:r>
                    </w:p>
                    <w:p w14:paraId="472A40C5" w14:textId="77777777" w:rsidR="005658F8" w:rsidRPr="00F91870" w:rsidRDefault="005658F8" w:rsidP="005658F8"/>
                  </w:txbxContent>
                </v:textbox>
              </v:oval>
            </w:pict>
          </mc:Fallback>
        </mc:AlternateContent>
      </w:r>
    </w:p>
    <w:p w14:paraId="4706A7ED" w14:textId="77777777" w:rsidR="005658F8" w:rsidRDefault="005658F8" w:rsidP="005658F8">
      <w:pPr>
        <w:ind w:left="2160" w:firstLine="720"/>
        <w:rPr>
          <w:sz w:val="28"/>
          <w:szCs w:val="28"/>
        </w:rPr>
      </w:pPr>
    </w:p>
    <w:p w14:paraId="6564FD65" w14:textId="77777777" w:rsidR="005658F8" w:rsidRDefault="005658F8" w:rsidP="005658F8">
      <w:pPr>
        <w:ind w:left="2160" w:firstLine="720"/>
        <w:rPr>
          <w:sz w:val="28"/>
          <w:szCs w:val="28"/>
        </w:rPr>
      </w:pPr>
    </w:p>
    <w:p w14:paraId="6E5A04C6" w14:textId="77777777" w:rsidR="005658F8" w:rsidRDefault="005658F8" w:rsidP="005658F8">
      <w:pPr>
        <w:ind w:left="2160" w:firstLine="720"/>
        <w:rPr>
          <w:sz w:val="28"/>
          <w:szCs w:val="28"/>
        </w:rPr>
      </w:pPr>
    </w:p>
    <w:p w14:paraId="0E760E27" w14:textId="77777777" w:rsidR="005658F8" w:rsidRDefault="005658F8" w:rsidP="005658F8">
      <w:pPr>
        <w:ind w:left="2160" w:firstLine="720"/>
        <w:rPr>
          <w:sz w:val="28"/>
          <w:szCs w:val="28"/>
        </w:rPr>
      </w:pPr>
    </w:p>
    <w:p w14:paraId="6209A923" w14:textId="5DB59C31" w:rsidR="005658F8" w:rsidRDefault="005658F8" w:rsidP="005658F8">
      <w:pPr>
        <w:ind w:left="2160" w:firstLine="720"/>
        <w:rPr>
          <w:sz w:val="28"/>
          <w:szCs w:val="28"/>
        </w:rPr>
      </w:pPr>
      <w:r w:rsidRPr="009576E7">
        <w:rPr>
          <w:rFonts w:eastAsia="Arial" w:cs="Calibri"/>
          <w:b/>
          <w:noProof/>
          <w:sz w:val="28"/>
          <w:szCs w:val="28"/>
        </w:rPr>
        <mc:AlternateContent>
          <mc:Choice Requires="wps">
            <w:drawing>
              <wp:anchor distT="0" distB="0" distL="114300" distR="114300" simplePos="0" relativeHeight="251663360" behindDoc="0" locked="0" layoutInCell="1" allowOverlap="1" wp14:anchorId="268667F7" wp14:editId="09C17517">
                <wp:simplePos x="0" y="0"/>
                <wp:positionH relativeFrom="column">
                  <wp:posOffset>3192780</wp:posOffset>
                </wp:positionH>
                <wp:positionV relativeFrom="paragraph">
                  <wp:posOffset>102870</wp:posOffset>
                </wp:positionV>
                <wp:extent cx="2949575" cy="494665"/>
                <wp:effectExtent l="20955" t="17145" r="20320" b="2159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49575" cy="494665"/>
                        </a:xfrm>
                        <a:prstGeom prst="ellipse">
                          <a:avLst/>
                        </a:prstGeom>
                        <a:solidFill>
                          <a:srgbClr val="FFFFFF"/>
                        </a:solidFill>
                        <a:ln w="25400">
                          <a:solidFill>
                            <a:srgbClr val="000000"/>
                          </a:solidFill>
                          <a:round/>
                          <a:headEnd/>
                          <a:tailEnd/>
                        </a:ln>
                      </wps:spPr>
                      <wps:txbx>
                        <w:txbxContent>
                          <w:p w14:paraId="17854DBF" w14:textId="77777777" w:rsidR="005658F8" w:rsidRPr="00A12BCB" w:rsidRDefault="005658F8" w:rsidP="005658F8">
                            <w:pPr>
                              <w:jc w:val="center"/>
                              <w:rPr>
                                <w:lang w:val="en-IN"/>
                              </w:rPr>
                            </w:pPr>
                            <w:r>
                              <w:rPr>
                                <w:lang w:val="en-IN"/>
                              </w:rPr>
                              <w:t>Generate Reports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68667F7" id="Oval 11" o:spid="_x0000_s1031" style="position:absolute;left:0;text-align:left;margin-left:251.4pt;margin-top:8.1pt;width:232.25pt;height:38.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" strokeweight="2pt">
                <v:textbox>
                  <w:txbxContent>
                    <w:p w14:paraId="17854DBF" w14:textId="77777777" w:rsidR="005658F8" w:rsidRPr="00A12BCB" w:rsidRDefault="005658F8" w:rsidP="005658F8">
                      <w:pPr>
                        <w:jc w:val="center"/>
                        <w:rPr>
                          <w:lang w:val="en-IN"/>
                        </w:rPr>
                      </w:pPr>
                      <w:r>
                        <w:rPr>
                          <w:lang w:val="en-IN"/>
                        </w:rPr>
                        <w:t>Generate Reports</w:t>
                      </w:r>
                    </w:p>
                  </w:txbxContent>
                </v:textbox>
              </v:oval>
            </w:pict>
          </mc:Fallback>
        </mc:AlternateContent>
      </w:r>
    </w:p>
    <w:p w14:paraId="27AA7BAF" w14:textId="77777777" w:rsidR="005658F8" w:rsidRDefault="005658F8" w:rsidP="005658F8">
      <w:pPr>
        <w:ind w:left="2160" w:firstLine="720"/>
        <w:rPr>
          <w:sz w:val="28"/>
          <w:szCs w:val="28"/>
        </w:rPr>
      </w:pPr>
    </w:p>
    <w:p w14:paraId="5257A57D" w14:textId="77777777" w:rsidR="005658F8" w:rsidRDefault="005658F8" w:rsidP="005658F8">
      <w:pPr>
        <w:rPr>
          <w:rFonts w:ascii="Calibri" w:eastAsia="Calibri" w:hAnsi="Calibri" w:cs="Calibri"/>
          <w:sz w:val="28"/>
        </w:rPr>
      </w:pPr>
    </w:p>
    <w:p w14:paraId="0774A01A" w14:textId="77777777" w:rsidR="005658F8" w:rsidRDefault="005658F8" w:rsidP="005658F8">
      <w:pPr>
        <w:rPr>
          <w:rFonts w:ascii="Calibri" w:eastAsia="Calibri" w:hAnsi="Calibri" w:cs="Calibri"/>
          <w:b/>
          <w:sz w:val="28"/>
        </w:rPr>
      </w:pPr>
    </w:p>
    <w:p w14:paraId="202ECA4F" w14:textId="46C87344" w:rsidR="005658F8" w:rsidRDefault="005658F8" w:rsidP="005658F8">
      <w:pPr>
        <w:rPr>
          <w:rFonts w:ascii="Calibri" w:eastAsia="Calibri" w:hAnsi="Calibri" w:cs="Calibri"/>
          <w:b/>
          <w:sz w:val="28"/>
        </w:rPr>
      </w:pPr>
      <w:r w:rsidRPr="009576E7">
        <w:rPr>
          <w:rFonts w:eastAsia="Arial" w:cs="Calibri"/>
          <w:b/>
          <w:noProof/>
          <w:sz w:val="28"/>
          <w:szCs w:val="28"/>
        </w:rPr>
        <mc:AlternateContent>
          <mc:Choice Requires="wps">
            <w:drawing>
              <wp:anchor distT="0" distB="0" distL="114300" distR="114300" simplePos="0" relativeHeight="251664384" behindDoc="0" locked="0" layoutInCell="1" allowOverlap="1" wp14:anchorId="0D4F249B" wp14:editId="4265645F">
                <wp:simplePos x="0" y="0"/>
                <wp:positionH relativeFrom="column">
                  <wp:posOffset>3304540</wp:posOffset>
                </wp:positionH>
                <wp:positionV relativeFrom="paragraph">
                  <wp:posOffset>1905</wp:posOffset>
                </wp:positionV>
                <wp:extent cx="2647950" cy="422275"/>
                <wp:effectExtent l="18415" t="14605" r="19685" b="2032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7950" cy="422275"/>
                        </a:xfrm>
                        <a:prstGeom prst="ellipse">
                          <a:avLst/>
                        </a:prstGeom>
                        <a:solidFill>
                          <a:srgbClr val="FFFFFF"/>
                        </a:solidFill>
                        <a:ln w="25400">
                          <a:solidFill>
                            <a:srgbClr val="000000"/>
                          </a:solidFill>
                          <a:round/>
                          <a:headEnd/>
                          <a:tailEnd/>
                        </a:ln>
                      </wps:spPr>
                      <wps:txbx>
                        <w:txbxContent>
                          <w:p w14:paraId="70AE25A5" w14:textId="77777777" w:rsidR="005658F8" w:rsidRPr="00A16CC2" w:rsidRDefault="005658F8" w:rsidP="005658F8">
                            <w:pPr>
                              <w:jc w:val="center"/>
                            </w:pPr>
                            <w:r w:rsidRPr="00A16CC2">
                              <w:t>Update Profile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D4F249B" id="Oval 10" o:spid="_x0000_s1032" style="position:absolute;margin-left:260.2pt;margin-top:.15pt;width:208.5pt;height:3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" strokeweight="2pt">
                <v:textbox>
                  <w:txbxContent>
                    <w:p w14:paraId="70AE25A5" w14:textId="77777777" w:rsidR="005658F8" w:rsidRPr="00A16CC2" w:rsidRDefault="005658F8" w:rsidP="005658F8">
                      <w:pPr>
                        <w:jc w:val="center"/>
                      </w:pPr>
                      <w:r w:rsidRPr="00A16CC2">
                        <w:t>Update Profile</w:t>
                      </w:r>
                    </w:p>
                  </w:txbxContent>
                </v:textbox>
              </v:oval>
            </w:pict>
          </mc:Fallback>
        </mc:AlternateContent>
      </w:r>
    </w:p>
    <w:p w14:paraId="3E13E967" w14:textId="77777777" w:rsidR="005658F8" w:rsidRDefault="005658F8" w:rsidP="005658F8">
      <w:pPr>
        <w:rPr>
          <w:rFonts w:ascii="Calibri" w:eastAsia="Calibri" w:hAnsi="Calibri" w:cs="Calibri"/>
          <w:b/>
          <w:sz w:val="28"/>
        </w:rPr>
      </w:pPr>
    </w:p>
    <w:p w14:paraId="1CEDF0CF" w14:textId="32BE8A21" w:rsidR="005658F8" w:rsidRDefault="005658F8" w:rsidP="005658F8">
      <w:pPr>
        <w:rPr>
          <w:rFonts w:ascii="Calibri" w:eastAsia="Calibri" w:hAnsi="Calibri" w:cs="Calibri"/>
          <w:b/>
          <w:sz w:val="28"/>
        </w:rPr>
      </w:pPr>
      <w:r w:rsidRPr="009576E7">
        <w:rPr>
          <w:rFonts w:eastAsia="Arial" w:cs="Calibri"/>
          <w:b/>
          <w:noProof/>
          <w:sz w:val="28"/>
          <w:szCs w:val="28"/>
        </w:rPr>
        <mc:AlternateContent>
          <mc:Choice Requires="wps">
            <w:drawing>
              <wp:anchor distT="0" distB="0" distL="114300" distR="114300" simplePos="0" relativeHeight="251665408" behindDoc="0" locked="0" layoutInCell="1" allowOverlap="1" wp14:anchorId="303C18CA" wp14:editId="1924C5A2">
                <wp:simplePos x="0" y="0"/>
                <wp:positionH relativeFrom="column">
                  <wp:posOffset>3441700</wp:posOffset>
                </wp:positionH>
                <wp:positionV relativeFrom="paragraph">
                  <wp:posOffset>144780</wp:posOffset>
                </wp:positionV>
                <wp:extent cx="2647950" cy="422275"/>
                <wp:effectExtent l="12700" t="21590" r="15875" b="13335"/>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7950" cy="422275"/>
                        </a:xfrm>
                        <a:prstGeom prst="ellipse">
                          <a:avLst/>
                        </a:prstGeom>
                        <a:solidFill>
                          <a:srgbClr val="FFFFFF"/>
                        </a:solidFill>
                        <a:ln w="25400">
                          <a:solidFill>
                            <a:srgbClr val="000000"/>
                          </a:solidFill>
                          <a:round/>
                          <a:headEnd/>
                          <a:tailEnd/>
                        </a:ln>
                      </wps:spPr>
                      <wps:txbx>
                        <w:txbxContent>
                          <w:p w14:paraId="322AAD55" w14:textId="77777777" w:rsidR="005658F8" w:rsidRPr="00A12BCB" w:rsidRDefault="005658F8" w:rsidP="005658F8">
                            <w:pPr>
                              <w:jc w:val="center"/>
                            </w:pPr>
                            <w:r w:rsidRPr="00A12BCB">
                              <w:t>Change Password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03C18CA" id="Oval 9" o:spid="_x0000_s1033" style="position:absolute;margin-left:271pt;margin-top:11.4pt;width:208.5pt;height:3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" strokeweight="2pt">
                <v:textbox>
                  <w:txbxContent>
                    <w:p w14:paraId="322AAD55" w14:textId="77777777" w:rsidR="005658F8" w:rsidRPr="00A12BCB" w:rsidRDefault="005658F8" w:rsidP="005658F8">
                      <w:pPr>
                        <w:jc w:val="center"/>
                      </w:pPr>
                      <w:r w:rsidRPr="00A12BCB">
                        <w:t>Change Password</w:t>
                      </w:r>
                    </w:p>
                  </w:txbxContent>
                </v:textbox>
              </v:oval>
            </w:pict>
          </mc:Fallback>
        </mc:AlternateContent>
      </w:r>
    </w:p>
    <w:p w14:paraId="6F3BE740" w14:textId="77777777" w:rsidR="005658F8" w:rsidRDefault="005658F8" w:rsidP="005658F8">
      <w:pPr>
        <w:tabs>
          <w:tab w:val="left" w:pos="4254"/>
        </w:tabs>
        <w:spacing w:after="280" w:line="360" w:lineRule="auto"/>
        <w:ind w:left="-90" w:right="705"/>
        <w:jc w:val="both"/>
        <w:rPr>
          <w:rFonts w:ascii="Georgia" w:eastAsia="TimesNewRoman" w:hAnsi="Georgia" w:cs="TimesNewRoman"/>
          <w:b/>
          <w:bCs/>
          <w:sz w:val="22"/>
          <w:szCs w:val="22"/>
        </w:rPr>
      </w:pPr>
    </w:p>
    <w:p w14:paraId="682368F9" w14:textId="0927A9DB" w:rsidR="005658F8" w:rsidRPr="00210635" w:rsidRDefault="005658F8" w:rsidP="005658F8">
      <w:pPr>
        <w:tabs>
          <w:tab w:val="left" w:pos="4254"/>
        </w:tabs>
        <w:spacing w:after="280" w:line="360" w:lineRule="auto"/>
        <w:ind w:left="1710" w:right="705"/>
        <w:jc w:val="both"/>
        <w:rPr>
          <w:rFonts w:ascii="Georgia" w:eastAsia="TimesNewRoman" w:hAnsi="Georgia" w:cs="TimesNewRoman"/>
          <w:b/>
          <w:bCs/>
          <w:sz w:val="22"/>
          <w:szCs w:val="22"/>
        </w:rPr>
      </w:pPr>
      <w:r w:rsidRPr="009576E7">
        <w:rPr>
          <w:rFonts w:ascii="Calibri" w:eastAsia="Times New Roman" w:hAnsi="Calibri"/>
          <w:noProof/>
          <w:sz w:val="28"/>
          <w:szCs w:val="28"/>
        </w:rPr>
        <mc:AlternateContent>
          <mc:Choice Requires="wps">
            <w:drawing>
              <wp:anchor distT="0" distB="0" distL="114300" distR="114300" simplePos="0" relativeHeight="251669504" behindDoc="0" locked="0" layoutInCell="1" allowOverlap="1" wp14:anchorId="0C8FC5FE" wp14:editId="6E107A10">
                <wp:simplePos x="0" y="0"/>
                <wp:positionH relativeFrom="column">
                  <wp:posOffset>3589020</wp:posOffset>
                </wp:positionH>
                <wp:positionV relativeFrom="paragraph">
                  <wp:posOffset>100965</wp:posOffset>
                </wp:positionV>
                <wp:extent cx="2647950" cy="422275"/>
                <wp:effectExtent l="17145" t="16510" r="20955" b="18415"/>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7950" cy="422275"/>
                        </a:xfrm>
                        <a:prstGeom prst="ellipse">
                          <a:avLst/>
                        </a:prstGeom>
                        <a:solidFill>
                          <a:srgbClr val="FFFFFF"/>
                        </a:solidFill>
                        <a:ln w="25400">
                          <a:solidFill>
                            <a:srgbClr val="000000"/>
                          </a:solidFill>
                          <a:round/>
                          <a:headEnd/>
                          <a:tailEnd/>
                        </a:ln>
                      </wps:spPr>
                      <wps:txbx>
                        <w:txbxContent>
                          <w:p w14:paraId="37E4582A" w14:textId="77777777" w:rsidR="005658F8" w:rsidRPr="00A12BCB" w:rsidRDefault="005658F8" w:rsidP="005658F8">
                            <w:pPr>
                              <w:jc w:val="center"/>
                              <w:rPr>
                                <w:lang w:val="en-IN"/>
                              </w:rPr>
                            </w:pPr>
                            <w:r>
                              <w:rPr>
                                <w:lang w:val="en-IN"/>
                              </w:rPr>
                              <w:t>Password Recovery</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C8FC5FE" id="Oval 8" o:spid="_x0000_s1034" style="position:absolute;left:0;text-align:left;margin-left:282.6pt;margin-top:7.95pt;width:208.5pt;height:33.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" strokeweight="2pt">
                <v:textbox>
                  <w:txbxContent>
                    <w:p w14:paraId="37E4582A" w14:textId="77777777" w:rsidR="005658F8" w:rsidRPr="00A12BCB" w:rsidRDefault="005658F8" w:rsidP="005658F8">
                      <w:pPr>
                        <w:jc w:val="center"/>
                        <w:rPr>
                          <w:lang w:val="en-IN"/>
                        </w:rPr>
                      </w:pPr>
                      <w:r>
                        <w:rPr>
                          <w:lang w:val="en-IN"/>
                        </w:rPr>
                        <w:t>Password Recovery</w:t>
                      </w:r>
                    </w:p>
                  </w:txbxContent>
                </v:textbox>
              </v:oval>
            </w:pict>
          </mc:Fallback>
        </mc:AlternateContent>
      </w:r>
      <w:r>
        <w:rPr>
          <w:rFonts w:ascii="Georgia" w:eastAsia="TimesNewRoman" w:hAnsi="Georgia" w:cs="TimesNewRoman"/>
          <w:b/>
          <w:bCs/>
          <w:sz w:val="22"/>
          <w:szCs w:val="22"/>
        </w:rPr>
        <w:t xml:space="preserve">   </w:t>
      </w:r>
      <w:r w:rsidRPr="00210635">
        <w:rPr>
          <w:rFonts w:ascii="Georgia" w:eastAsia="TimesNewRoman" w:hAnsi="Georgia" w:cs="TimesNewRoman"/>
          <w:b/>
          <w:bCs/>
          <w:sz w:val="22"/>
          <w:szCs w:val="22"/>
        </w:rPr>
        <w:t xml:space="preserve">     </w:t>
      </w:r>
    </w:p>
    <w:p w14:paraId="317F19DC" w14:textId="75AB136C" w:rsidR="005658F8" w:rsidRDefault="005658F8" w:rsidP="005658F8">
      <w:pPr>
        <w:tabs>
          <w:tab w:val="left" w:pos="4254"/>
        </w:tabs>
        <w:spacing w:after="280" w:line="360" w:lineRule="auto"/>
        <w:ind w:right="705"/>
        <w:jc w:val="both"/>
        <w:rPr>
          <w:rFonts w:eastAsia="TimesNewRoman"/>
          <w:b/>
          <w:bCs/>
        </w:rPr>
      </w:pPr>
      <w:r w:rsidRPr="009576E7">
        <w:rPr>
          <w:rFonts w:ascii="Calibri" w:eastAsia="Calibri" w:hAnsi="Calibri" w:cs="Calibri"/>
          <w:noProof/>
          <w:sz w:val="28"/>
        </w:rPr>
        <mc:AlternateContent>
          <mc:Choice Requires="wps">
            <w:drawing>
              <wp:anchor distT="0" distB="0" distL="114300" distR="114300" simplePos="0" relativeHeight="251673600" behindDoc="0" locked="0" layoutInCell="1" allowOverlap="1" wp14:anchorId="02AB5521" wp14:editId="26AA7DDB">
                <wp:simplePos x="0" y="0"/>
                <wp:positionH relativeFrom="column">
                  <wp:posOffset>3537585</wp:posOffset>
                </wp:positionH>
                <wp:positionV relativeFrom="paragraph">
                  <wp:posOffset>224790</wp:posOffset>
                </wp:positionV>
                <wp:extent cx="2647950" cy="422275"/>
                <wp:effectExtent l="13335" t="18415" r="15240" b="1651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7950" cy="422275"/>
                        </a:xfrm>
                        <a:prstGeom prst="ellipse">
                          <a:avLst/>
                        </a:prstGeom>
                        <a:solidFill>
                          <a:srgbClr val="FFFFFF"/>
                        </a:solidFill>
                        <a:ln w="25400">
                          <a:solidFill>
                            <a:srgbClr val="000000"/>
                          </a:solidFill>
                          <a:round/>
                          <a:headEnd/>
                          <a:tailEnd/>
                        </a:ln>
                      </wps:spPr>
                      <wps:txbx>
                        <w:txbxContent>
                          <w:p w14:paraId="6509992E" w14:textId="77777777" w:rsidR="005658F8" w:rsidRPr="00F91870" w:rsidRDefault="005658F8" w:rsidP="005658F8">
                            <w:r>
                              <w:rPr>
                                <w:lang w:val="en-IN"/>
                              </w:rPr>
                              <w:t xml:space="preserve">                     Search</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2AB5521" id="Oval 7" o:spid="_x0000_s1035" style="position:absolute;left:0;text-align:left;margin-left:278.55pt;margin-top:17.7pt;width:208.5pt;height:3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" strokeweight="2pt">
                <v:textbox>
                  <w:txbxContent>
                    <w:p w14:paraId="6509992E" w14:textId="77777777" w:rsidR="005658F8" w:rsidRPr="00F91870" w:rsidRDefault="005658F8" w:rsidP="005658F8">
                      <w:r>
                        <w:rPr>
                          <w:lang w:val="en-IN"/>
                        </w:rPr>
                        <w:t xml:space="preserve">                     Search</w:t>
                      </w:r>
                    </w:p>
                  </w:txbxContent>
                </v:textbox>
              </v:oval>
            </w:pict>
          </mc:Fallback>
        </mc:AlternateContent>
      </w:r>
      <w:r w:rsidRPr="00210635">
        <w:rPr>
          <w:rFonts w:eastAsia="TimesNewRoman"/>
          <w:b/>
          <w:bCs/>
        </w:rPr>
        <w:t xml:space="preserve">                                                          </w:t>
      </w:r>
    </w:p>
    <w:p w14:paraId="481D3D63" w14:textId="77777777" w:rsidR="005658F8" w:rsidRDefault="005658F8" w:rsidP="005658F8">
      <w:pPr>
        <w:tabs>
          <w:tab w:val="left" w:pos="1800"/>
        </w:tabs>
        <w:spacing w:line="360" w:lineRule="auto"/>
        <w:jc w:val="both"/>
      </w:pPr>
    </w:p>
    <w:p w14:paraId="0FE5774C" w14:textId="77777777" w:rsidR="005658F8" w:rsidRPr="00812535" w:rsidRDefault="005658F8" w:rsidP="005658F8">
      <w:pPr>
        <w:spacing w:line="360" w:lineRule="auto"/>
        <w:jc w:val="both"/>
        <w:rPr>
          <w:b/>
          <w:bCs/>
          <w:sz w:val="56"/>
          <w:szCs w:val="56"/>
          <w:u w:val="single"/>
        </w:rPr>
      </w:pPr>
    </w:p>
    <w:p w14:paraId="746BAE37" w14:textId="5B07BCE8" w:rsidR="005658F8" w:rsidRDefault="005658F8">
      <w:pPr>
        <w:rPr>
          <w:u w:val="single"/>
        </w:rPr>
      </w:pPr>
    </w:p>
    <w:p w14:paraId="52E6E985" w14:textId="7F9979F7" w:rsidR="00F90256" w:rsidRDefault="00F90256">
      <w:pPr>
        <w:rPr>
          <w:u w:val="single"/>
        </w:rPr>
      </w:pPr>
    </w:p>
    <w:p w14:paraId="3DE8F317" w14:textId="2CC284A9" w:rsidR="00F90256" w:rsidRDefault="00F90256">
      <w:pPr>
        <w:rPr>
          <w:u w:val="single"/>
        </w:rPr>
      </w:pPr>
    </w:p>
    <w:p w14:paraId="3D680FED" w14:textId="5C37CA57" w:rsidR="00F90256" w:rsidRDefault="00F90256">
      <w:pPr>
        <w:rPr>
          <w:u w:val="single"/>
        </w:rPr>
      </w:pPr>
    </w:p>
    <w:p w14:paraId="196AF722" w14:textId="77777777" w:rsidR="00F90256" w:rsidRDefault="00F90256" w:rsidP="00F90256">
      <w:pPr>
        <w:spacing w:line="360" w:lineRule="auto"/>
        <w:jc w:val="both"/>
        <w:rPr>
          <w:b/>
          <w:sz w:val="28"/>
          <w:szCs w:val="28"/>
          <w:u w:val="single"/>
        </w:rPr>
      </w:pPr>
    </w:p>
    <w:p w14:paraId="12143E73" w14:textId="37978076" w:rsidR="00F90256" w:rsidRDefault="00F90256" w:rsidP="00F90256">
      <w:pPr>
        <w:spacing w:line="360" w:lineRule="auto"/>
        <w:jc w:val="both"/>
        <w:rPr>
          <w:b/>
          <w:sz w:val="28"/>
          <w:szCs w:val="28"/>
          <w:u w:val="single"/>
        </w:rPr>
      </w:pPr>
      <w:r>
        <w:rPr>
          <w:b/>
          <w:sz w:val="28"/>
          <w:szCs w:val="28"/>
          <w:u w:val="single"/>
        </w:rPr>
        <w:t>ER DIAGRAM</w:t>
      </w:r>
    </w:p>
    <w:p w14:paraId="2DAC6A2A" w14:textId="77777777" w:rsidR="00F90256" w:rsidRDefault="00F90256" w:rsidP="00F90256">
      <w:pPr>
        <w:spacing w:line="360" w:lineRule="auto"/>
        <w:jc w:val="both"/>
        <w:rPr>
          <w:b/>
          <w:sz w:val="28"/>
          <w:szCs w:val="28"/>
          <w:u w:val="single"/>
        </w:rPr>
      </w:pPr>
    </w:p>
    <w:p w14:paraId="4A71A36D" w14:textId="77777777" w:rsidR="00F90256" w:rsidRDefault="00F90256" w:rsidP="00F90256">
      <w:pPr>
        <w:spacing w:line="360" w:lineRule="auto"/>
        <w:jc w:val="both"/>
        <w:rPr>
          <w:b/>
          <w:sz w:val="28"/>
          <w:szCs w:val="28"/>
          <w:u w:val="single"/>
        </w:rPr>
      </w:pPr>
    </w:p>
    <w:p w14:paraId="04976218" w14:textId="75B4E21E" w:rsidR="00F90256" w:rsidRDefault="00F90256" w:rsidP="00F90256">
      <w:pPr>
        <w:spacing w:line="360" w:lineRule="auto"/>
        <w:ind w:left="-810" w:right="-333"/>
        <w:jc w:val="both"/>
        <w:rPr>
          <w:b/>
          <w:sz w:val="28"/>
          <w:szCs w:val="28"/>
          <w:u w:val="single"/>
        </w:rPr>
      </w:pPr>
      <w:r w:rsidRPr="00DA5677">
        <w:rPr>
          <w:b/>
          <w:noProof/>
          <w:sz w:val="28"/>
          <w:szCs w:val="28"/>
        </w:rPr>
        <w:drawing>
          <wp:inline distT="0" distB="0" distL="0" distR="0" wp14:anchorId="1DC462EF" wp14:editId="64BC3E23">
            <wp:extent cx="6294120" cy="5107728"/>
            <wp:effectExtent l="0" t="0" r="0" b="0"/>
            <wp:docPr id="32" name="Picture 32" descr="C:\Users\pande\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pande\Downloads\Untitled Diagram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60879" cy="5161903"/>
                    </a:xfrm>
                    <a:prstGeom prst="rect">
                      <a:avLst/>
                    </a:prstGeom>
                    <a:noFill/>
                    <a:ln>
                      <a:noFill/>
                    </a:ln>
                  </pic:spPr>
                </pic:pic>
              </a:graphicData>
            </a:graphic>
          </wp:inline>
        </w:drawing>
      </w:r>
    </w:p>
    <w:p w14:paraId="635A643D" w14:textId="1CEEB52A" w:rsidR="00F90256" w:rsidRDefault="00F90256">
      <w:pPr>
        <w:rPr>
          <w:u w:val="single"/>
        </w:rPr>
      </w:pPr>
    </w:p>
    <w:p w14:paraId="2B718F36" w14:textId="77777777" w:rsidR="00F90256" w:rsidRDefault="00F90256" w:rsidP="00F90256">
      <w:pPr>
        <w:tabs>
          <w:tab w:val="left" w:pos="4254"/>
        </w:tabs>
        <w:spacing w:after="280" w:line="360" w:lineRule="auto"/>
        <w:ind w:right="705"/>
        <w:jc w:val="both"/>
        <w:rPr>
          <w:rFonts w:eastAsia="TimesNewRoman"/>
          <w:b/>
          <w:bCs/>
          <w:sz w:val="28"/>
          <w:szCs w:val="28"/>
        </w:rPr>
      </w:pPr>
    </w:p>
    <w:p w14:paraId="2E59866B" w14:textId="77777777" w:rsidR="00F90256" w:rsidRDefault="00F90256" w:rsidP="00F90256">
      <w:pPr>
        <w:tabs>
          <w:tab w:val="left" w:pos="4254"/>
        </w:tabs>
        <w:spacing w:after="280" w:line="360" w:lineRule="auto"/>
        <w:ind w:right="705"/>
        <w:jc w:val="both"/>
        <w:rPr>
          <w:rFonts w:eastAsia="TimesNewRoman"/>
          <w:b/>
          <w:bCs/>
          <w:sz w:val="28"/>
          <w:szCs w:val="28"/>
        </w:rPr>
      </w:pPr>
    </w:p>
    <w:p w14:paraId="30BB9236" w14:textId="77777777" w:rsidR="00F90256" w:rsidRDefault="00F90256" w:rsidP="00F90256">
      <w:pPr>
        <w:tabs>
          <w:tab w:val="left" w:pos="4254"/>
        </w:tabs>
        <w:spacing w:after="280" w:line="360" w:lineRule="auto"/>
        <w:ind w:right="705"/>
        <w:jc w:val="both"/>
        <w:rPr>
          <w:rFonts w:eastAsia="TimesNewRoman"/>
          <w:b/>
          <w:bCs/>
          <w:sz w:val="28"/>
          <w:szCs w:val="28"/>
        </w:rPr>
      </w:pPr>
    </w:p>
    <w:p w14:paraId="2672A19D" w14:textId="77777777" w:rsidR="00F90256" w:rsidRDefault="00F90256" w:rsidP="00F90256">
      <w:pPr>
        <w:tabs>
          <w:tab w:val="left" w:pos="4254"/>
        </w:tabs>
        <w:spacing w:after="280" w:line="360" w:lineRule="auto"/>
        <w:ind w:right="705"/>
        <w:jc w:val="both"/>
        <w:rPr>
          <w:rFonts w:eastAsia="TimesNewRoman"/>
          <w:b/>
          <w:bCs/>
          <w:sz w:val="28"/>
          <w:szCs w:val="28"/>
        </w:rPr>
      </w:pPr>
    </w:p>
    <w:p w14:paraId="4D26B02F" w14:textId="77777777" w:rsidR="00F90256" w:rsidRDefault="00F90256" w:rsidP="00F90256">
      <w:pPr>
        <w:tabs>
          <w:tab w:val="left" w:pos="4254"/>
        </w:tabs>
        <w:spacing w:after="280" w:line="360" w:lineRule="auto"/>
        <w:ind w:right="705"/>
        <w:jc w:val="both"/>
        <w:rPr>
          <w:rFonts w:eastAsia="TimesNewRoman"/>
          <w:b/>
          <w:bCs/>
          <w:sz w:val="28"/>
          <w:szCs w:val="28"/>
        </w:rPr>
      </w:pPr>
    </w:p>
    <w:p w14:paraId="7B9182E7" w14:textId="16AEDB7B" w:rsidR="00F90256" w:rsidRDefault="00F90256" w:rsidP="00F90256">
      <w:pPr>
        <w:tabs>
          <w:tab w:val="left" w:pos="4254"/>
        </w:tabs>
        <w:spacing w:after="280" w:line="360" w:lineRule="auto"/>
        <w:ind w:right="705"/>
        <w:jc w:val="both"/>
        <w:rPr>
          <w:rFonts w:eastAsia="TimesNewRoman"/>
          <w:b/>
          <w:bCs/>
          <w:sz w:val="28"/>
          <w:szCs w:val="28"/>
        </w:rPr>
      </w:pPr>
      <w:r w:rsidRPr="0017268A">
        <w:rPr>
          <w:rFonts w:eastAsia="TimesNewRoman"/>
          <w:b/>
          <w:bCs/>
          <w:sz w:val="28"/>
          <w:szCs w:val="28"/>
        </w:rPr>
        <w:t xml:space="preserve">DFD (Data Flow Diagram) </w:t>
      </w:r>
    </w:p>
    <w:p w14:paraId="1857C7A4" w14:textId="77777777" w:rsidR="00F90256" w:rsidRDefault="00F90256" w:rsidP="00F90256">
      <w:pPr>
        <w:tabs>
          <w:tab w:val="left" w:pos="4254"/>
        </w:tabs>
        <w:spacing w:after="280" w:line="360" w:lineRule="auto"/>
        <w:ind w:right="705"/>
        <w:jc w:val="both"/>
        <w:rPr>
          <w:rFonts w:eastAsia="TimesNewRoman"/>
          <w:b/>
          <w:bCs/>
          <w:sz w:val="28"/>
          <w:szCs w:val="28"/>
        </w:rPr>
      </w:pPr>
    </w:p>
    <w:p w14:paraId="7A928B75" w14:textId="7145149A" w:rsidR="00F90256" w:rsidRPr="0017268A" w:rsidRDefault="00F90256" w:rsidP="00F90256">
      <w:pPr>
        <w:tabs>
          <w:tab w:val="left" w:pos="4254"/>
        </w:tabs>
        <w:spacing w:after="280" w:line="360" w:lineRule="auto"/>
        <w:ind w:left="-630" w:right="705"/>
        <w:jc w:val="both"/>
        <w:rPr>
          <w:rFonts w:eastAsia="TimesNewRoman"/>
          <w:b/>
          <w:bCs/>
          <w:sz w:val="28"/>
          <w:szCs w:val="28"/>
        </w:rPr>
      </w:pPr>
      <w:r w:rsidRPr="0017268A">
        <w:rPr>
          <w:rFonts w:eastAsia="TimesNewRoman"/>
          <w:b/>
          <w:bCs/>
          <w:noProof/>
          <w:sz w:val="28"/>
          <w:szCs w:val="28"/>
        </w:rPr>
        <w:drawing>
          <wp:inline distT="0" distB="0" distL="0" distR="0" wp14:anchorId="40AB02A6" wp14:editId="13DD0125">
            <wp:extent cx="4725549" cy="408420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4950" cy="4118255"/>
                    </a:xfrm>
                    <a:prstGeom prst="rect">
                      <a:avLst/>
                    </a:prstGeom>
                    <a:noFill/>
                    <a:ln>
                      <a:noFill/>
                    </a:ln>
                  </pic:spPr>
                </pic:pic>
              </a:graphicData>
            </a:graphic>
          </wp:inline>
        </w:drawing>
      </w:r>
    </w:p>
    <w:p w14:paraId="0CA8BEC3" w14:textId="40BB3D6F" w:rsidR="00F90256" w:rsidRDefault="00F90256">
      <w:pPr>
        <w:rPr>
          <w:u w:val="single"/>
        </w:rPr>
      </w:pPr>
    </w:p>
    <w:p w14:paraId="6A3098B9" w14:textId="655FE365" w:rsidR="00F90256" w:rsidRDefault="00F90256">
      <w:pPr>
        <w:rPr>
          <w:u w:val="single"/>
        </w:rPr>
      </w:pPr>
    </w:p>
    <w:p w14:paraId="2CC36081" w14:textId="77777777" w:rsidR="00F90256" w:rsidRDefault="00F90256" w:rsidP="00F90256">
      <w:pPr>
        <w:spacing w:line="360" w:lineRule="auto"/>
        <w:jc w:val="both"/>
        <w:rPr>
          <w:b/>
          <w:bCs/>
          <w:sz w:val="72"/>
          <w:u w:val="single"/>
        </w:rPr>
      </w:pPr>
      <w:r w:rsidRPr="00F90256">
        <w:rPr>
          <w:b/>
          <w:bCs/>
          <w:sz w:val="96"/>
          <w:szCs w:val="96"/>
          <w:u w:val="single"/>
        </w:rPr>
        <w:t>C</w:t>
      </w:r>
      <w:r w:rsidRPr="00F90256">
        <w:rPr>
          <w:b/>
          <w:bCs/>
          <w:sz w:val="52"/>
          <w:u w:val="single"/>
        </w:rPr>
        <w:t>HAPTER #</w:t>
      </w:r>
      <w:r w:rsidRPr="00F90256">
        <w:rPr>
          <w:b/>
          <w:bCs/>
          <w:sz w:val="72"/>
          <w:u w:val="single"/>
        </w:rPr>
        <w:t xml:space="preserve"> </w:t>
      </w:r>
      <w:proofErr w:type="gramStart"/>
      <w:r w:rsidRPr="00F90256">
        <w:rPr>
          <w:b/>
          <w:bCs/>
          <w:sz w:val="72"/>
          <w:u w:val="single"/>
        </w:rPr>
        <w:t>6</w:t>
      </w:r>
      <w:r>
        <w:rPr>
          <w:b/>
          <w:bCs/>
          <w:sz w:val="72"/>
          <w:u w:val="single"/>
        </w:rPr>
        <w:t xml:space="preserve"> :</w:t>
      </w:r>
      <w:proofErr w:type="gramEnd"/>
    </w:p>
    <w:p w14:paraId="427364BC" w14:textId="2B490EA3" w:rsidR="00F90256" w:rsidRPr="00F90256" w:rsidRDefault="00F90256" w:rsidP="00F90256">
      <w:pPr>
        <w:spacing w:line="360" w:lineRule="auto"/>
        <w:jc w:val="both"/>
        <w:rPr>
          <w:b/>
          <w:bCs/>
          <w:color w:val="222A35" w:themeColor="text2" w:themeShade="80"/>
          <w:sz w:val="72"/>
          <w:u w:val="single"/>
        </w:rPr>
      </w:pPr>
      <w:r w:rsidRPr="00F90256">
        <w:rPr>
          <w:b/>
          <w:bCs/>
          <w:color w:val="222A35" w:themeColor="text2" w:themeShade="80"/>
          <w:sz w:val="56"/>
          <w:szCs w:val="56"/>
          <w:u w:val="single"/>
        </w:rPr>
        <w:t xml:space="preserve">Output screens     </w:t>
      </w:r>
    </w:p>
    <w:p w14:paraId="2AA39300" w14:textId="117F3405" w:rsidR="00F90256" w:rsidRDefault="00F90256">
      <w:pPr>
        <w:rPr>
          <w:u w:val="single"/>
        </w:rPr>
      </w:pPr>
    </w:p>
    <w:p w14:paraId="57FB64EE" w14:textId="625BD261" w:rsidR="00F90256" w:rsidRDefault="00F90256">
      <w:pPr>
        <w:rPr>
          <w:u w:val="single"/>
        </w:rPr>
      </w:pPr>
    </w:p>
    <w:p w14:paraId="77A2BDDC" w14:textId="5B4C7CA4" w:rsidR="00F90256" w:rsidRDefault="00F90256">
      <w:pPr>
        <w:rPr>
          <w:b/>
          <w:bCs/>
          <w:u w:val="single"/>
        </w:rPr>
      </w:pPr>
      <w:r w:rsidRPr="00F90256">
        <w:rPr>
          <w:b/>
          <w:bCs/>
          <w:u w:val="single"/>
        </w:rPr>
        <w:t xml:space="preserve">HOME </w:t>
      </w:r>
      <w:proofErr w:type="gramStart"/>
      <w:r w:rsidRPr="00F90256">
        <w:rPr>
          <w:b/>
          <w:bCs/>
          <w:u w:val="single"/>
        </w:rPr>
        <w:t>PAGE :</w:t>
      </w:r>
      <w:proofErr w:type="gramEnd"/>
    </w:p>
    <w:p w14:paraId="046394B1" w14:textId="504B5D7F" w:rsidR="00582582" w:rsidRDefault="00F90256">
      <w:pPr>
        <w:rPr>
          <w:b/>
          <w:bCs/>
          <w:u w:val="single"/>
        </w:rPr>
      </w:pPr>
      <w:r>
        <w:rPr>
          <w:b/>
          <w:bCs/>
          <w:noProof/>
          <w:u w:val="single"/>
        </w:rPr>
        <w:lastRenderedPageBreak/>
        <w:drawing>
          <wp:inline distT="0" distB="0" distL="0" distR="0" wp14:anchorId="704FC105" wp14:editId="0CCFB3DB">
            <wp:extent cx="5775960" cy="348424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09113" cy="3504244"/>
                    </a:xfrm>
                    <a:prstGeom prst="rect">
                      <a:avLst/>
                    </a:prstGeom>
                    <a:noFill/>
                    <a:ln>
                      <a:noFill/>
                    </a:ln>
                  </pic:spPr>
                </pic:pic>
              </a:graphicData>
            </a:graphic>
          </wp:inline>
        </w:drawing>
      </w:r>
    </w:p>
    <w:p w14:paraId="764EC174" w14:textId="77777777" w:rsidR="00582582" w:rsidRDefault="00582582">
      <w:pPr>
        <w:rPr>
          <w:b/>
          <w:bCs/>
          <w:u w:val="single"/>
        </w:rPr>
      </w:pPr>
    </w:p>
    <w:p w14:paraId="2B3A0526" w14:textId="77777777" w:rsidR="00582582" w:rsidRDefault="00582582">
      <w:pPr>
        <w:rPr>
          <w:b/>
          <w:bCs/>
          <w:u w:val="single"/>
        </w:rPr>
      </w:pPr>
    </w:p>
    <w:p w14:paraId="3335F271" w14:textId="61D20574" w:rsidR="00582582" w:rsidRDefault="00582582">
      <w:pPr>
        <w:rPr>
          <w:b/>
          <w:bCs/>
          <w:u w:val="single"/>
        </w:rPr>
      </w:pPr>
      <w:proofErr w:type="gramStart"/>
      <w:r>
        <w:rPr>
          <w:b/>
          <w:bCs/>
          <w:u w:val="single"/>
        </w:rPr>
        <w:t>DASHBOARD :</w:t>
      </w:r>
      <w:proofErr w:type="gramEnd"/>
    </w:p>
    <w:p w14:paraId="512827F4" w14:textId="0C919C4D" w:rsidR="00582582" w:rsidRDefault="00582582">
      <w:pPr>
        <w:rPr>
          <w:b/>
          <w:bCs/>
          <w:u w:val="single"/>
        </w:rPr>
      </w:pPr>
    </w:p>
    <w:p w14:paraId="75F53AAC" w14:textId="77777777" w:rsidR="00582582" w:rsidRDefault="00582582">
      <w:pPr>
        <w:rPr>
          <w:b/>
          <w:bCs/>
          <w:u w:val="single"/>
        </w:rPr>
      </w:pPr>
    </w:p>
    <w:p w14:paraId="5744C98F" w14:textId="0677D74A" w:rsidR="00582582" w:rsidRDefault="00F90256">
      <w:pPr>
        <w:rPr>
          <w:b/>
          <w:bCs/>
          <w:u w:val="single"/>
        </w:rPr>
      </w:pPr>
      <w:r>
        <w:rPr>
          <w:b/>
          <w:bCs/>
          <w:noProof/>
          <w:u w:val="single"/>
        </w:rPr>
        <w:drawing>
          <wp:inline distT="0" distB="0" distL="0" distR="0" wp14:anchorId="0B0F9B03" wp14:editId="52E264E6">
            <wp:extent cx="5722620" cy="35356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3535680"/>
                    </a:xfrm>
                    <a:prstGeom prst="rect">
                      <a:avLst/>
                    </a:prstGeom>
                    <a:noFill/>
                    <a:ln>
                      <a:noFill/>
                    </a:ln>
                  </pic:spPr>
                </pic:pic>
              </a:graphicData>
            </a:graphic>
          </wp:inline>
        </w:drawing>
      </w:r>
    </w:p>
    <w:p w14:paraId="3E8AEAE7" w14:textId="7602B3FB" w:rsidR="00582582" w:rsidRDefault="00582582">
      <w:pPr>
        <w:rPr>
          <w:b/>
          <w:bCs/>
          <w:u w:val="single"/>
        </w:rPr>
      </w:pPr>
    </w:p>
    <w:p w14:paraId="60BF9C24" w14:textId="31D609F0" w:rsidR="00582582" w:rsidRDefault="00582582">
      <w:pPr>
        <w:rPr>
          <w:b/>
          <w:bCs/>
          <w:u w:val="single"/>
        </w:rPr>
      </w:pPr>
    </w:p>
    <w:p w14:paraId="7B481580" w14:textId="176DBD1F" w:rsidR="00582582" w:rsidRDefault="00582582">
      <w:pPr>
        <w:rPr>
          <w:b/>
          <w:bCs/>
          <w:u w:val="single"/>
        </w:rPr>
      </w:pPr>
    </w:p>
    <w:p w14:paraId="67FD1E35" w14:textId="747CD02F" w:rsidR="00582582" w:rsidRDefault="00582582">
      <w:pPr>
        <w:rPr>
          <w:b/>
          <w:bCs/>
          <w:u w:val="single"/>
        </w:rPr>
      </w:pPr>
    </w:p>
    <w:p w14:paraId="76785529" w14:textId="74422F53" w:rsidR="00582582" w:rsidRDefault="00582582">
      <w:pPr>
        <w:rPr>
          <w:b/>
          <w:bCs/>
          <w:u w:val="single"/>
        </w:rPr>
      </w:pPr>
      <w:r>
        <w:rPr>
          <w:b/>
          <w:bCs/>
          <w:u w:val="single"/>
        </w:rPr>
        <w:t xml:space="preserve">ADD VEHICLE </w:t>
      </w:r>
      <w:proofErr w:type="gramStart"/>
      <w:r>
        <w:rPr>
          <w:b/>
          <w:bCs/>
          <w:u w:val="single"/>
        </w:rPr>
        <w:t>CATEGORY :</w:t>
      </w:r>
      <w:proofErr w:type="gramEnd"/>
    </w:p>
    <w:p w14:paraId="40FF99FC" w14:textId="04261C5B" w:rsidR="00582582" w:rsidRDefault="00F90256">
      <w:pPr>
        <w:rPr>
          <w:b/>
          <w:bCs/>
          <w:u w:val="single"/>
        </w:rPr>
      </w:pPr>
      <w:r>
        <w:rPr>
          <w:b/>
          <w:bCs/>
          <w:noProof/>
          <w:u w:val="single"/>
        </w:rPr>
        <w:lastRenderedPageBreak/>
        <w:drawing>
          <wp:inline distT="0" distB="0" distL="0" distR="0" wp14:anchorId="0726C9D7" wp14:editId="474A9230">
            <wp:extent cx="5722620" cy="32232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451A7F50" w14:textId="0619D2AF" w:rsidR="00582582" w:rsidRDefault="00582582">
      <w:pPr>
        <w:rPr>
          <w:b/>
          <w:bCs/>
          <w:u w:val="single"/>
        </w:rPr>
      </w:pPr>
    </w:p>
    <w:p w14:paraId="27B42CDD" w14:textId="4629D0FC" w:rsidR="00582582" w:rsidRDefault="00582582">
      <w:pPr>
        <w:rPr>
          <w:b/>
          <w:bCs/>
          <w:u w:val="single"/>
        </w:rPr>
      </w:pPr>
    </w:p>
    <w:p w14:paraId="4D431DF3" w14:textId="6D9DAABC" w:rsidR="00582582" w:rsidRDefault="00582582">
      <w:pPr>
        <w:rPr>
          <w:b/>
          <w:bCs/>
          <w:u w:val="single"/>
        </w:rPr>
      </w:pPr>
      <w:r>
        <w:rPr>
          <w:b/>
          <w:bCs/>
          <w:u w:val="single"/>
        </w:rPr>
        <w:t xml:space="preserve">MANAGE </w:t>
      </w:r>
      <w:proofErr w:type="gramStart"/>
      <w:r>
        <w:rPr>
          <w:b/>
          <w:bCs/>
          <w:u w:val="single"/>
        </w:rPr>
        <w:t>CATEGORY :</w:t>
      </w:r>
      <w:proofErr w:type="gramEnd"/>
    </w:p>
    <w:p w14:paraId="628ADBFB" w14:textId="77777777" w:rsidR="00582582" w:rsidRDefault="00582582">
      <w:pPr>
        <w:rPr>
          <w:b/>
          <w:bCs/>
          <w:u w:val="single"/>
        </w:rPr>
      </w:pPr>
    </w:p>
    <w:p w14:paraId="62373E43" w14:textId="65FFAC99" w:rsidR="00582582" w:rsidRDefault="00F90256">
      <w:pPr>
        <w:rPr>
          <w:b/>
          <w:bCs/>
          <w:u w:val="single"/>
        </w:rPr>
      </w:pPr>
      <w:r>
        <w:rPr>
          <w:b/>
          <w:bCs/>
          <w:noProof/>
          <w:u w:val="single"/>
        </w:rPr>
        <w:drawing>
          <wp:inline distT="0" distB="0" distL="0" distR="0" wp14:anchorId="6FB375F8" wp14:editId="50451526">
            <wp:extent cx="5722620" cy="35585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620" cy="3558540"/>
                    </a:xfrm>
                    <a:prstGeom prst="rect">
                      <a:avLst/>
                    </a:prstGeom>
                    <a:noFill/>
                    <a:ln>
                      <a:noFill/>
                    </a:ln>
                  </pic:spPr>
                </pic:pic>
              </a:graphicData>
            </a:graphic>
          </wp:inline>
        </w:drawing>
      </w:r>
    </w:p>
    <w:p w14:paraId="1C8D448C" w14:textId="6CB56C7A" w:rsidR="00582582" w:rsidRDefault="00582582">
      <w:pPr>
        <w:rPr>
          <w:b/>
          <w:bCs/>
          <w:u w:val="single"/>
        </w:rPr>
      </w:pPr>
    </w:p>
    <w:p w14:paraId="070F7B76" w14:textId="78000A26" w:rsidR="00582582" w:rsidRDefault="00582582">
      <w:pPr>
        <w:rPr>
          <w:b/>
          <w:bCs/>
          <w:u w:val="single"/>
        </w:rPr>
      </w:pPr>
    </w:p>
    <w:p w14:paraId="34923B0F" w14:textId="68F06D9D" w:rsidR="00582582" w:rsidRDefault="00582582">
      <w:pPr>
        <w:rPr>
          <w:b/>
          <w:bCs/>
          <w:u w:val="single"/>
        </w:rPr>
      </w:pPr>
    </w:p>
    <w:p w14:paraId="6AA9FE98" w14:textId="1698EFE7" w:rsidR="00582582" w:rsidRDefault="00582582">
      <w:pPr>
        <w:rPr>
          <w:b/>
          <w:bCs/>
          <w:u w:val="single"/>
        </w:rPr>
      </w:pPr>
    </w:p>
    <w:p w14:paraId="04382CDD" w14:textId="7A1DD9BF" w:rsidR="00582582" w:rsidRDefault="00582582">
      <w:pPr>
        <w:rPr>
          <w:b/>
          <w:bCs/>
          <w:u w:val="single"/>
        </w:rPr>
      </w:pPr>
    </w:p>
    <w:p w14:paraId="66376ED1" w14:textId="17E305B9" w:rsidR="00582582" w:rsidRDefault="00582582">
      <w:pPr>
        <w:rPr>
          <w:b/>
          <w:bCs/>
          <w:u w:val="single"/>
        </w:rPr>
      </w:pPr>
      <w:r>
        <w:rPr>
          <w:b/>
          <w:bCs/>
          <w:u w:val="single"/>
        </w:rPr>
        <w:t xml:space="preserve">ADD </w:t>
      </w:r>
      <w:proofErr w:type="gramStart"/>
      <w:r>
        <w:rPr>
          <w:b/>
          <w:bCs/>
          <w:u w:val="single"/>
        </w:rPr>
        <w:t>VEHICLE :</w:t>
      </w:r>
      <w:proofErr w:type="gramEnd"/>
    </w:p>
    <w:p w14:paraId="0527E16C" w14:textId="77777777" w:rsidR="00582582" w:rsidRDefault="00582582">
      <w:pPr>
        <w:rPr>
          <w:b/>
          <w:bCs/>
          <w:u w:val="single"/>
        </w:rPr>
      </w:pPr>
    </w:p>
    <w:p w14:paraId="2D76764D" w14:textId="2A6628A6" w:rsidR="00582582" w:rsidRDefault="00F90256">
      <w:pPr>
        <w:rPr>
          <w:b/>
          <w:bCs/>
          <w:u w:val="single"/>
        </w:rPr>
      </w:pPr>
      <w:r>
        <w:rPr>
          <w:b/>
          <w:bCs/>
          <w:noProof/>
          <w:u w:val="single"/>
        </w:rPr>
        <w:lastRenderedPageBreak/>
        <w:drawing>
          <wp:inline distT="0" distB="0" distL="0" distR="0" wp14:anchorId="6912AF1E" wp14:editId="686F3251">
            <wp:extent cx="5722620" cy="32232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2C324092" w14:textId="31E78728" w:rsidR="00582582" w:rsidRDefault="00582582">
      <w:pPr>
        <w:rPr>
          <w:b/>
          <w:bCs/>
          <w:u w:val="single"/>
        </w:rPr>
      </w:pPr>
    </w:p>
    <w:p w14:paraId="1A38E060" w14:textId="13048A5C" w:rsidR="00582582" w:rsidRDefault="00582582">
      <w:pPr>
        <w:rPr>
          <w:b/>
          <w:bCs/>
          <w:u w:val="single"/>
        </w:rPr>
      </w:pPr>
    </w:p>
    <w:p w14:paraId="303CA9D7" w14:textId="2A1E66CF" w:rsidR="00582582" w:rsidRDefault="00582582">
      <w:pPr>
        <w:rPr>
          <w:b/>
          <w:bCs/>
          <w:u w:val="single"/>
        </w:rPr>
      </w:pPr>
      <w:r>
        <w:rPr>
          <w:b/>
          <w:bCs/>
          <w:u w:val="single"/>
        </w:rPr>
        <w:t xml:space="preserve">MANAGE INCOMING </w:t>
      </w:r>
      <w:proofErr w:type="gramStart"/>
      <w:r>
        <w:rPr>
          <w:b/>
          <w:bCs/>
          <w:u w:val="single"/>
        </w:rPr>
        <w:t>VEHICLE :</w:t>
      </w:r>
      <w:proofErr w:type="gramEnd"/>
    </w:p>
    <w:p w14:paraId="55A0F049" w14:textId="77777777" w:rsidR="00582582" w:rsidRDefault="00582582">
      <w:pPr>
        <w:rPr>
          <w:b/>
          <w:bCs/>
          <w:u w:val="single"/>
        </w:rPr>
      </w:pPr>
    </w:p>
    <w:p w14:paraId="40DAF141" w14:textId="77777777" w:rsidR="00582582" w:rsidRDefault="00582582">
      <w:pPr>
        <w:rPr>
          <w:b/>
          <w:bCs/>
          <w:u w:val="single"/>
        </w:rPr>
      </w:pPr>
    </w:p>
    <w:p w14:paraId="181663C9" w14:textId="2DFED33D" w:rsidR="00582582" w:rsidRDefault="00F90256">
      <w:pPr>
        <w:rPr>
          <w:b/>
          <w:bCs/>
          <w:u w:val="single"/>
        </w:rPr>
      </w:pPr>
      <w:r>
        <w:rPr>
          <w:b/>
          <w:bCs/>
          <w:noProof/>
          <w:u w:val="single"/>
        </w:rPr>
        <w:drawing>
          <wp:inline distT="0" distB="0" distL="0" distR="0" wp14:anchorId="68176ECA" wp14:editId="331FDA09">
            <wp:extent cx="5722620" cy="32232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23FA8E00" w14:textId="0575BD7F" w:rsidR="00582582" w:rsidRDefault="00582582">
      <w:pPr>
        <w:rPr>
          <w:b/>
          <w:bCs/>
          <w:u w:val="single"/>
        </w:rPr>
      </w:pPr>
    </w:p>
    <w:p w14:paraId="10F3599A" w14:textId="62C11FB7" w:rsidR="00582582" w:rsidRDefault="00582582">
      <w:pPr>
        <w:rPr>
          <w:b/>
          <w:bCs/>
          <w:u w:val="single"/>
        </w:rPr>
      </w:pPr>
    </w:p>
    <w:p w14:paraId="25EAA738" w14:textId="361DCCDC" w:rsidR="00582582" w:rsidRDefault="00582582">
      <w:pPr>
        <w:rPr>
          <w:b/>
          <w:bCs/>
          <w:u w:val="single"/>
        </w:rPr>
      </w:pPr>
    </w:p>
    <w:p w14:paraId="3048F2A2" w14:textId="7990FB1A" w:rsidR="00582582" w:rsidRDefault="00582582">
      <w:pPr>
        <w:rPr>
          <w:b/>
          <w:bCs/>
          <w:u w:val="single"/>
        </w:rPr>
      </w:pPr>
    </w:p>
    <w:p w14:paraId="49FE14DF" w14:textId="337395BD" w:rsidR="00582582" w:rsidRDefault="00582582">
      <w:pPr>
        <w:rPr>
          <w:b/>
          <w:bCs/>
          <w:u w:val="single"/>
        </w:rPr>
      </w:pPr>
    </w:p>
    <w:p w14:paraId="74444E9F" w14:textId="6B5ADD27" w:rsidR="00582582" w:rsidRDefault="00582582">
      <w:pPr>
        <w:rPr>
          <w:b/>
          <w:bCs/>
          <w:u w:val="single"/>
        </w:rPr>
      </w:pPr>
      <w:r>
        <w:rPr>
          <w:b/>
          <w:bCs/>
          <w:u w:val="single"/>
        </w:rPr>
        <w:t xml:space="preserve">MANAGE OUTGOING </w:t>
      </w:r>
      <w:proofErr w:type="gramStart"/>
      <w:r>
        <w:rPr>
          <w:b/>
          <w:bCs/>
          <w:u w:val="single"/>
        </w:rPr>
        <w:t>VEHICLE :</w:t>
      </w:r>
      <w:proofErr w:type="gramEnd"/>
    </w:p>
    <w:p w14:paraId="79B04889" w14:textId="20DE2CBF" w:rsidR="00582582" w:rsidRDefault="00F90256">
      <w:pPr>
        <w:rPr>
          <w:b/>
          <w:bCs/>
          <w:u w:val="single"/>
        </w:rPr>
      </w:pPr>
      <w:r>
        <w:rPr>
          <w:b/>
          <w:bCs/>
          <w:noProof/>
          <w:u w:val="single"/>
        </w:rPr>
        <w:lastRenderedPageBreak/>
        <w:drawing>
          <wp:inline distT="0" distB="0" distL="0" distR="0" wp14:anchorId="06842651" wp14:editId="64DBEB15">
            <wp:extent cx="5722620" cy="32232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0667700F" w14:textId="65DB4C96" w:rsidR="00582582" w:rsidRDefault="00582582">
      <w:pPr>
        <w:rPr>
          <w:b/>
          <w:bCs/>
          <w:u w:val="single"/>
        </w:rPr>
      </w:pPr>
    </w:p>
    <w:p w14:paraId="29160B28" w14:textId="4DB6D040" w:rsidR="00582582" w:rsidRDefault="00582582">
      <w:pPr>
        <w:rPr>
          <w:b/>
          <w:bCs/>
          <w:u w:val="single"/>
        </w:rPr>
      </w:pPr>
    </w:p>
    <w:p w14:paraId="79601577" w14:textId="76247DD9" w:rsidR="00582582" w:rsidRDefault="00582582">
      <w:pPr>
        <w:rPr>
          <w:b/>
          <w:bCs/>
          <w:u w:val="single"/>
        </w:rPr>
      </w:pPr>
    </w:p>
    <w:p w14:paraId="70FCE557" w14:textId="6BA13895" w:rsidR="00582582" w:rsidRDefault="00582582">
      <w:pPr>
        <w:rPr>
          <w:b/>
          <w:bCs/>
          <w:u w:val="single"/>
        </w:rPr>
      </w:pPr>
      <w:r>
        <w:rPr>
          <w:b/>
          <w:bCs/>
          <w:u w:val="single"/>
        </w:rPr>
        <w:t xml:space="preserve">SEND THE BILL RECEIPT THROUGH THE </w:t>
      </w:r>
      <w:proofErr w:type="gramStart"/>
      <w:r>
        <w:rPr>
          <w:b/>
          <w:bCs/>
          <w:u w:val="single"/>
        </w:rPr>
        <w:t>EMAIL :</w:t>
      </w:r>
      <w:proofErr w:type="gramEnd"/>
    </w:p>
    <w:p w14:paraId="5A5C455F" w14:textId="77777777" w:rsidR="00582582" w:rsidRDefault="00582582">
      <w:pPr>
        <w:rPr>
          <w:b/>
          <w:bCs/>
          <w:u w:val="single"/>
        </w:rPr>
      </w:pPr>
    </w:p>
    <w:p w14:paraId="03825F95" w14:textId="3B997A32" w:rsidR="00582582" w:rsidRDefault="00F90256">
      <w:pPr>
        <w:rPr>
          <w:b/>
          <w:bCs/>
          <w:u w:val="single"/>
        </w:rPr>
      </w:pPr>
      <w:r>
        <w:rPr>
          <w:b/>
          <w:bCs/>
          <w:noProof/>
          <w:u w:val="single"/>
        </w:rPr>
        <w:drawing>
          <wp:inline distT="0" distB="0" distL="0" distR="0" wp14:anchorId="7954EF49" wp14:editId="6CED462E">
            <wp:extent cx="5722620" cy="32232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09F1AA4E" w14:textId="6D29DDFD" w:rsidR="00582582" w:rsidRDefault="00582582">
      <w:pPr>
        <w:rPr>
          <w:b/>
          <w:bCs/>
          <w:u w:val="single"/>
        </w:rPr>
      </w:pPr>
    </w:p>
    <w:p w14:paraId="7A361F8E" w14:textId="0965731D" w:rsidR="00582582" w:rsidRDefault="00582582">
      <w:pPr>
        <w:rPr>
          <w:b/>
          <w:bCs/>
          <w:u w:val="single"/>
        </w:rPr>
      </w:pPr>
    </w:p>
    <w:p w14:paraId="13FDE200" w14:textId="0DD3D1E6" w:rsidR="00582582" w:rsidRDefault="00582582">
      <w:pPr>
        <w:rPr>
          <w:b/>
          <w:bCs/>
          <w:u w:val="single"/>
        </w:rPr>
      </w:pPr>
    </w:p>
    <w:p w14:paraId="12282B5D" w14:textId="2A145B37" w:rsidR="00582582" w:rsidRDefault="00582582">
      <w:pPr>
        <w:rPr>
          <w:b/>
          <w:bCs/>
          <w:u w:val="single"/>
        </w:rPr>
      </w:pPr>
    </w:p>
    <w:p w14:paraId="69FC0AF2" w14:textId="053CC813" w:rsidR="00582582" w:rsidRDefault="00582582">
      <w:pPr>
        <w:rPr>
          <w:b/>
          <w:bCs/>
          <w:u w:val="single"/>
        </w:rPr>
      </w:pPr>
    </w:p>
    <w:p w14:paraId="07D4326F" w14:textId="729F8245" w:rsidR="00582582" w:rsidRDefault="00582582">
      <w:pPr>
        <w:rPr>
          <w:b/>
          <w:bCs/>
          <w:u w:val="single"/>
        </w:rPr>
      </w:pPr>
    </w:p>
    <w:p w14:paraId="6C5588E0" w14:textId="3237E936" w:rsidR="00582582" w:rsidRDefault="00582582">
      <w:pPr>
        <w:rPr>
          <w:b/>
          <w:bCs/>
          <w:u w:val="single"/>
        </w:rPr>
      </w:pPr>
      <w:r>
        <w:rPr>
          <w:b/>
          <w:bCs/>
          <w:u w:val="single"/>
        </w:rPr>
        <w:t xml:space="preserve">PRINT THE BILL </w:t>
      </w:r>
      <w:proofErr w:type="gramStart"/>
      <w:r>
        <w:rPr>
          <w:b/>
          <w:bCs/>
          <w:u w:val="single"/>
        </w:rPr>
        <w:t>RECEIPT :</w:t>
      </w:r>
      <w:proofErr w:type="gramEnd"/>
    </w:p>
    <w:p w14:paraId="16DB75AA" w14:textId="0E526717" w:rsidR="00582582" w:rsidRDefault="00F90256">
      <w:pPr>
        <w:rPr>
          <w:b/>
          <w:bCs/>
          <w:u w:val="single"/>
        </w:rPr>
      </w:pPr>
      <w:r>
        <w:rPr>
          <w:b/>
          <w:bCs/>
          <w:noProof/>
          <w:u w:val="single"/>
        </w:rPr>
        <w:lastRenderedPageBreak/>
        <w:drawing>
          <wp:inline distT="0" distB="0" distL="0" distR="0" wp14:anchorId="0C499951" wp14:editId="6CFAECE3">
            <wp:extent cx="5722620" cy="32232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0A4994A8" w14:textId="6ED42769" w:rsidR="00582582" w:rsidRDefault="00582582">
      <w:pPr>
        <w:rPr>
          <w:b/>
          <w:bCs/>
          <w:u w:val="single"/>
        </w:rPr>
      </w:pPr>
    </w:p>
    <w:p w14:paraId="5BF8CA6C" w14:textId="727A84FF" w:rsidR="00582582" w:rsidRDefault="00582582">
      <w:pPr>
        <w:rPr>
          <w:b/>
          <w:bCs/>
          <w:u w:val="single"/>
        </w:rPr>
      </w:pPr>
    </w:p>
    <w:p w14:paraId="614D1CD3" w14:textId="70716990" w:rsidR="00582582" w:rsidRDefault="00582582">
      <w:pPr>
        <w:rPr>
          <w:b/>
          <w:bCs/>
          <w:u w:val="single"/>
        </w:rPr>
      </w:pPr>
      <w:r>
        <w:rPr>
          <w:b/>
          <w:bCs/>
          <w:u w:val="single"/>
        </w:rPr>
        <w:t xml:space="preserve">VISITORS B/W </w:t>
      </w:r>
      <w:proofErr w:type="gramStart"/>
      <w:r>
        <w:rPr>
          <w:b/>
          <w:bCs/>
          <w:u w:val="single"/>
        </w:rPr>
        <w:t>DATE :</w:t>
      </w:r>
      <w:proofErr w:type="gramEnd"/>
      <w:r>
        <w:rPr>
          <w:b/>
          <w:bCs/>
          <w:u w:val="single"/>
        </w:rPr>
        <w:t xml:space="preserve"> </w:t>
      </w:r>
    </w:p>
    <w:p w14:paraId="681525A7" w14:textId="77777777" w:rsidR="00582582" w:rsidRDefault="00582582">
      <w:pPr>
        <w:rPr>
          <w:b/>
          <w:bCs/>
          <w:u w:val="single"/>
        </w:rPr>
      </w:pPr>
    </w:p>
    <w:p w14:paraId="20568E79" w14:textId="07F4F7BC" w:rsidR="00F90256" w:rsidRDefault="00F90256">
      <w:pPr>
        <w:rPr>
          <w:b/>
          <w:bCs/>
          <w:u w:val="single"/>
        </w:rPr>
      </w:pPr>
      <w:r>
        <w:rPr>
          <w:b/>
          <w:bCs/>
          <w:noProof/>
          <w:u w:val="single"/>
        </w:rPr>
        <w:drawing>
          <wp:inline distT="0" distB="0" distL="0" distR="0" wp14:anchorId="510B0971" wp14:editId="6126894A">
            <wp:extent cx="5722620" cy="32232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5BD09DC5" w14:textId="6D416A6D" w:rsidR="000959CD" w:rsidRDefault="000959CD">
      <w:pPr>
        <w:rPr>
          <w:b/>
          <w:bCs/>
          <w:u w:val="single"/>
        </w:rPr>
      </w:pPr>
    </w:p>
    <w:p w14:paraId="019CCBF7" w14:textId="774979A6" w:rsidR="000959CD" w:rsidRDefault="000959CD">
      <w:pPr>
        <w:rPr>
          <w:b/>
          <w:bCs/>
          <w:u w:val="single"/>
        </w:rPr>
      </w:pPr>
    </w:p>
    <w:p w14:paraId="58CCDAFA" w14:textId="45F98FFF" w:rsidR="000959CD" w:rsidRDefault="000959CD">
      <w:pPr>
        <w:rPr>
          <w:b/>
          <w:bCs/>
          <w:u w:val="single"/>
        </w:rPr>
      </w:pPr>
    </w:p>
    <w:p w14:paraId="1216080D" w14:textId="723F891A" w:rsidR="000959CD" w:rsidRDefault="000959CD">
      <w:pPr>
        <w:rPr>
          <w:b/>
          <w:bCs/>
          <w:u w:val="single"/>
        </w:rPr>
      </w:pPr>
    </w:p>
    <w:p w14:paraId="0A7B94FF" w14:textId="420FB980" w:rsidR="000959CD" w:rsidRDefault="000959CD">
      <w:pPr>
        <w:rPr>
          <w:b/>
          <w:bCs/>
          <w:u w:val="single"/>
        </w:rPr>
      </w:pPr>
    </w:p>
    <w:p w14:paraId="704C4C8C" w14:textId="3A218A06" w:rsidR="000959CD" w:rsidRDefault="000959CD">
      <w:pPr>
        <w:rPr>
          <w:b/>
          <w:bCs/>
          <w:u w:val="single"/>
        </w:rPr>
      </w:pPr>
    </w:p>
    <w:p w14:paraId="33B8E910" w14:textId="57D1DF55" w:rsidR="000959CD" w:rsidRDefault="000959CD">
      <w:pPr>
        <w:rPr>
          <w:b/>
          <w:bCs/>
          <w:u w:val="single"/>
        </w:rPr>
      </w:pPr>
    </w:p>
    <w:p w14:paraId="29719586" w14:textId="058200C3" w:rsidR="000959CD" w:rsidRDefault="000959CD">
      <w:pPr>
        <w:rPr>
          <w:b/>
          <w:bCs/>
          <w:u w:val="single"/>
        </w:rPr>
      </w:pPr>
    </w:p>
    <w:p w14:paraId="7F7370D6" w14:textId="5C81AB71" w:rsidR="000959CD" w:rsidRPr="000959CD" w:rsidRDefault="000959CD" w:rsidP="000959CD">
      <w:pPr>
        <w:jc w:val="both"/>
        <w:rPr>
          <w:b/>
          <w:bCs/>
          <w:sz w:val="72"/>
          <w:u w:val="single"/>
        </w:rPr>
      </w:pPr>
      <w:r w:rsidRPr="000959CD">
        <w:rPr>
          <w:b/>
          <w:bCs/>
          <w:sz w:val="96"/>
          <w:szCs w:val="96"/>
          <w:u w:val="single"/>
        </w:rPr>
        <w:lastRenderedPageBreak/>
        <w:t>C</w:t>
      </w:r>
      <w:r w:rsidRPr="000959CD">
        <w:rPr>
          <w:b/>
          <w:bCs/>
          <w:sz w:val="52"/>
          <w:u w:val="single"/>
        </w:rPr>
        <w:t>HAPTER #</w:t>
      </w:r>
      <w:r w:rsidRPr="000959CD">
        <w:rPr>
          <w:b/>
          <w:bCs/>
          <w:sz w:val="72"/>
          <w:u w:val="single"/>
        </w:rPr>
        <w:t xml:space="preserve"> </w:t>
      </w:r>
      <w:proofErr w:type="gramStart"/>
      <w:r w:rsidRPr="000959CD">
        <w:rPr>
          <w:b/>
          <w:bCs/>
          <w:sz w:val="72"/>
          <w:u w:val="single"/>
        </w:rPr>
        <w:t>8</w:t>
      </w:r>
      <w:r>
        <w:rPr>
          <w:b/>
          <w:bCs/>
          <w:sz w:val="72"/>
          <w:u w:val="single"/>
        </w:rPr>
        <w:t xml:space="preserve"> :</w:t>
      </w:r>
      <w:proofErr w:type="gramEnd"/>
    </w:p>
    <w:p w14:paraId="57147594" w14:textId="77777777" w:rsidR="000959CD" w:rsidRDefault="000959CD" w:rsidP="000959CD">
      <w:pPr>
        <w:spacing w:line="360" w:lineRule="auto"/>
        <w:jc w:val="both"/>
        <w:rPr>
          <w:rFonts w:ascii="Monotype Corsiva" w:hAnsi="Monotype Corsiva"/>
          <w:b/>
          <w:bCs/>
          <w:sz w:val="72"/>
        </w:rPr>
      </w:pPr>
      <w:r>
        <w:rPr>
          <w:rFonts w:ascii="Monotype Corsiva" w:hAnsi="Monotype Corsiva"/>
          <w:b/>
          <w:bCs/>
          <w:sz w:val="72"/>
        </w:rPr>
        <w:t xml:space="preserve">         </w:t>
      </w:r>
    </w:p>
    <w:p w14:paraId="0ABCB942" w14:textId="759B04CF" w:rsidR="000959CD" w:rsidRPr="00D2552A" w:rsidRDefault="000959CD" w:rsidP="000959CD">
      <w:pPr>
        <w:spacing w:line="360" w:lineRule="auto"/>
        <w:jc w:val="both"/>
        <w:rPr>
          <w:b/>
          <w:bCs/>
          <w:sz w:val="56"/>
          <w:szCs w:val="56"/>
          <w:u w:val="single"/>
        </w:rPr>
      </w:pPr>
      <w:r w:rsidRPr="000959CD">
        <w:rPr>
          <w:b/>
          <w:bCs/>
          <w:color w:val="222A35" w:themeColor="text2" w:themeShade="80"/>
          <w:sz w:val="56"/>
          <w:szCs w:val="56"/>
          <w:u w:val="single"/>
        </w:rPr>
        <w:t>Future Scope</w:t>
      </w:r>
      <w:r w:rsidRPr="000959CD">
        <w:rPr>
          <w:b/>
          <w:bCs/>
          <w:color w:val="222A35" w:themeColor="text2" w:themeShade="80"/>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p>
    <w:p w14:paraId="258A27B3" w14:textId="77777777" w:rsidR="000959CD" w:rsidRPr="00560218" w:rsidRDefault="000959CD" w:rsidP="000959CD">
      <w:pPr>
        <w:widowControl/>
        <w:suppressAutoHyphens w:val="0"/>
        <w:spacing w:before="100" w:beforeAutospacing="1" w:after="100" w:afterAutospacing="1"/>
        <w:rPr>
          <w:rFonts w:eastAsia="Times New Roman"/>
          <w:b/>
          <w:u w:val="single"/>
        </w:rPr>
      </w:pPr>
      <w:r w:rsidRPr="00560218">
        <w:rPr>
          <w:rFonts w:eastAsia="Times New Roman"/>
          <w:b/>
          <w:u w:val="single"/>
        </w:rPr>
        <w:t>FUTURE SCOPE</w:t>
      </w:r>
    </w:p>
    <w:p w14:paraId="4021BCAB" w14:textId="77777777" w:rsidR="000959CD" w:rsidRPr="00F50492" w:rsidRDefault="000959CD" w:rsidP="000959CD">
      <w:pPr>
        <w:widowControl/>
        <w:suppressAutoHyphens w:val="0"/>
        <w:spacing w:before="100" w:beforeAutospacing="1" w:after="100" w:afterAutospacing="1" w:line="360" w:lineRule="auto"/>
        <w:rPr>
          <w:rFonts w:eastAsia="Times New Roman"/>
        </w:rPr>
      </w:pPr>
      <w:r w:rsidRPr="00F50492">
        <w:rPr>
          <w:rFonts w:eastAsia="Times New Roman"/>
        </w:rPr>
        <w:t>This</w:t>
      </w:r>
      <w:r w:rsidRPr="00F50492">
        <w:rPr>
          <w:rFonts w:eastAsia="Times New Roman"/>
          <w:b/>
        </w:rPr>
        <w:t xml:space="preserve"> </w:t>
      </w:r>
      <w:r w:rsidRPr="00F50492">
        <w:rPr>
          <w:rFonts w:eastAsia="Times New Roman"/>
        </w:rPr>
        <w:t>web application involves almost all the</w:t>
      </w:r>
      <w:r>
        <w:rPr>
          <w:rFonts w:eastAsia="Times New Roman"/>
        </w:rPr>
        <w:t xml:space="preserve"> basic features of the online vehicle parking management system</w:t>
      </w:r>
      <w:r w:rsidRPr="00F50492">
        <w:rPr>
          <w:rFonts w:eastAsia="Times New Roman"/>
        </w:rPr>
        <w:t xml:space="preserve">. The future implementation will be online help for the </w:t>
      </w:r>
      <w:r>
        <w:rPr>
          <w:rFonts w:eastAsia="Times New Roman"/>
        </w:rPr>
        <w:t>users</w:t>
      </w:r>
      <w:r w:rsidRPr="00F50492">
        <w:rPr>
          <w:rFonts w:eastAsia="Times New Roman"/>
        </w:rPr>
        <w:t xml:space="preserve"> and chatting with website administrator.</w:t>
      </w:r>
    </w:p>
    <w:p w14:paraId="694FC043" w14:textId="77777777" w:rsidR="000959CD" w:rsidRDefault="000959CD" w:rsidP="000959CD"/>
    <w:p w14:paraId="6E7E79FE" w14:textId="524815E1" w:rsidR="000959CD" w:rsidRPr="000959CD" w:rsidRDefault="000959CD" w:rsidP="000959CD">
      <w:r w:rsidRPr="002713B6">
        <w:rPr>
          <w:b/>
          <w:u w:val="single"/>
        </w:rPr>
        <w:t>CONCLUSION</w:t>
      </w:r>
    </w:p>
    <w:p w14:paraId="051AF67E" w14:textId="77777777" w:rsidR="000959CD" w:rsidRPr="002713B6" w:rsidRDefault="000959CD" w:rsidP="000959CD">
      <w:pPr>
        <w:rPr>
          <w:b/>
          <w:u w:val="single"/>
        </w:rPr>
      </w:pPr>
    </w:p>
    <w:p w14:paraId="766F04EE" w14:textId="77777777" w:rsidR="000959CD" w:rsidRPr="002713B6" w:rsidRDefault="000959CD" w:rsidP="000959CD">
      <w:pPr>
        <w:spacing w:line="360" w:lineRule="auto"/>
      </w:pPr>
      <w:r w:rsidRPr="002713B6">
        <w:t xml:space="preserve">The project entitled “Online </w:t>
      </w:r>
      <w:r>
        <w:t>Vehicle Parking Management System</w:t>
      </w:r>
      <w:r w:rsidRPr="002713B6">
        <w:t xml:space="preserve">” is developed using </w:t>
      </w:r>
      <w:r>
        <w:t>HTML, CSS and Bootstrap</w:t>
      </w:r>
      <w:r w:rsidRPr="002713B6">
        <w:t xml:space="preserve"> as front end and </w:t>
      </w:r>
      <w:r>
        <w:t xml:space="preserve">Python Django and Sqlite </w:t>
      </w:r>
      <w:r w:rsidRPr="002713B6">
        <w:t xml:space="preserve">database in back end to computerize the process of </w:t>
      </w:r>
      <w:r>
        <w:t>company visitor management</w:t>
      </w:r>
      <w:r w:rsidRPr="002713B6">
        <w:t>. This project covers only the basic features required.</w:t>
      </w:r>
    </w:p>
    <w:p w14:paraId="1C1D1167" w14:textId="77777777" w:rsidR="000959CD" w:rsidRDefault="000959CD" w:rsidP="000959CD"/>
    <w:p w14:paraId="6763EC77" w14:textId="77777777" w:rsidR="000959CD" w:rsidRDefault="000959CD">
      <w:pPr>
        <w:rPr>
          <w:b/>
          <w:bCs/>
          <w:u w:val="single"/>
        </w:rPr>
      </w:pPr>
    </w:p>
    <w:p w14:paraId="7E22FD6A" w14:textId="54081745" w:rsidR="000959CD" w:rsidRPr="000959CD" w:rsidRDefault="00582582" w:rsidP="000959CD">
      <w:pPr>
        <w:tabs>
          <w:tab w:val="left" w:pos="0"/>
        </w:tabs>
        <w:spacing w:line="360" w:lineRule="auto"/>
        <w:jc w:val="both"/>
        <w:rPr>
          <w:b/>
          <w:bCs/>
          <w:sz w:val="52"/>
          <w:u w:val="single"/>
        </w:rPr>
      </w:pPr>
      <w:bookmarkStart w:id="4" w:name="bibliography"/>
      <w:proofErr w:type="gramStart"/>
      <w:r w:rsidRPr="000959CD">
        <w:rPr>
          <w:b/>
          <w:bCs/>
          <w:sz w:val="96"/>
          <w:u w:val="single"/>
        </w:rPr>
        <w:t>B</w:t>
      </w:r>
      <w:r w:rsidRPr="000959CD">
        <w:rPr>
          <w:b/>
          <w:bCs/>
          <w:sz w:val="52"/>
          <w:u w:val="single"/>
        </w:rPr>
        <w:t>ibliography</w:t>
      </w:r>
      <w:bookmarkEnd w:id="4"/>
      <w:r w:rsidR="000959CD">
        <w:rPr>
          <w:b/>
          <w:bCs/>
          <w:sz w:val="52"/>
          <w:u w:val="single"/>
        </w:rPr>
        <w:t xml:space="preserve"> :</w:t>
      </w:r>
      <w:proofErr w:type="gramEnd"/>
    </w:p>
    <w:p w14:paraId="221B0DA0" w14:textId="6EA2FF24" w:rsidR="00582582" w:rsidRPr="000959CD" w:rsidRDefault="00582582" w:rsidP="000959CD">
      <w:pPr>
        <w:tabs>
          <w:tab w:val="left" w:pos="0"/>
        </w:tabs>
        <w:spacing w:line="360" w:lineRule="auto"/>
        <w:jc w:val="both"/>
        <w:rPr>
          <w:b/>
          <w:bCs/>
          <w:sz w:val="52"/>
        </w:rPr>
      </w:pPr>
      <w:r w:rsidRPr="00EC15C4">
        <w:rPr>
          <w:b/>
          <w:sz w:val="42"/>
        </w:rPr>
        <w:t>BIBLIOGRAPHY</w:t>
      </w:r>
    </w:p>
    <w:p w14:paraId="02E66DF3" w14:textId="77777777" w:rsidR="00582582" w:rsidRDefault="00582582" w:rsidP="00582582">
      <w:pPr>
        <w:jc w:val="center"/>
        <w:rPr>
          <w:b/>
        </w:rPr>
      </w:pPr>
    </w:p>
    <w:p w14:paraId="5D14A6F1" w14:textId="77777777" w:rsidR="00582582" w:rsidRPr="008F26EB" w:rsidRDefault="00582582" w:rsidP="00582582">
      <w:pPr>
        <w:jc w:val="center"/>
        <w:rPr>
          <w:b/>
        </w:rPr>
      </w:pPr>
    </w:p>
    <w:p w14:paraId="7C555712" w14:textId="77777777" w:rsidR="00582582" w:rsidRPr="00B16CF3" w:rsidRDefault="00582582" w:rsidP="00582582">
      <w:pPr>
        <w:widowControl/>
        <w:numPr>
          <w:ilvl w:val="0"/>
          <w:numId w:val="15"/>
        </w:numPr>
        <w:suppressAutoHyphens w:val="0"/>
        <w:spacing w:after="120" w:line="360" w:lineRule="auto"/>
      </w:pPr>
      <w:r>
        <w:t xml:space="preserve"> </w:t>
      </w:r>
      <w:r w:rsidRPr="00B16CF3">
        <w:t>Wikipedia</w:t>
      </w:r>
    </w:p>
    <w:p w14:paraId="70FA577B" w14:textId="77777777" w:rsidR="00582582" w:rsidRPr="00B16CF3" w:rsidRDefault="001D44F5" w:rsidP="00582582">
      <w:pPr>
        <w:widowControl/>
        <w:numPr>
          <w:ilvl w:val="0"/>
          <w:numId w:val="15"/>
        </w:numPr>
        <w:suppressAutoHyphens w:val="0"/>
        <w:spacing w:after="120" w:line="360" w:lineRule="auto"/>
      </w:pPr>
      <w:hyperlink r:id="rId21" w:history="1">
        <w:r w:rsidR="00582582" w:rsidRPr="00224B38">
          <w:rPr>
            <w:rStyle w:val="Heading3Char"/>
          </w:rPr>
          <w:t>https://www.geeksforgeeks.org/python-django/</w:t>
        </w:r>
      </w:hyperlink>
    </w:p>
    <w:p w14:paraId="4EFAF2F5" w14:textId="77777777" w:rsidR="00582582" w:rsidRDefault="001D44F5" w:rsidP="00582582">
      <w:pPr>
        <w:widowControl/>
        <w:numPr>
          <w:ilvl w:val="0"/>
          <w:numId w:val="15"/>
        </w:numPr>
        <w:suppressAutoHyphens w:val="0"/>
        <w:spacing w:after="120" w:line="360" w:lineRule="auto"/>
      </w:pPr>
      <w:hyperlink r:id="rId22" w:history="1">
        <w:r w:rsidR="00582582" w:rsidRPr="00224B38">
          <w:rPr>
            <w:rStyle w:val="Heading3Char"/>
          </w:rPr>
          <w:t>https://www.javatpoint.com</w:t>
        </w:r>
      </w:hyperlink>
    </w:p>
    <w:p w14:paraId="0C4782CA" w14:textId="77777777" w:rsidR="00582582" w:rsidRDefault="001D44F5" w:rsidP="00582582">
      <w:pPr>
        <w:widowControl/>
        <w:numPr>
          <w:ilvl w:val="0"/>
          <w:numId w:val="15"/>
        </w:numPr>
        <w:suppressAutoHyphens w:val="0"/>
        <w:spacing w:after="120" w:line="360" w:lineRule="auto"/>
      </w:pPr>
      <w:hyperlink r:id="rId23" w:history="1">
        <w:r w:rsidR="00582582" w:rsidRPr="00B16CF3">
          <w:rPr>
            <w:rStyle w:val="Heading3Char"/>
          </w:rPr>
          <w:t>https://www.python.org/</w:t>
        </w:r>
      </w:hyperlink>
    </w:p>
    <w:p w14:paraId="2E71346F" w14:textId="77777777" w:rsidR="00582582" w:rsidRDefault="001D44F5" w:rsidP="00582582">
      <w:pPr>
        <w:widowControl/>
        <w:numPr>
          <w:ilvl w:val="0"/>
          <w:numId w:val="15"/>
        </w:numPr>
        <w:suppressAutoHyphens w:val="0"/>
        <w:spacing w:after="120" w:line="360" w:lineRule="auto"/>
      </w:pPr>
      <w:hyperlink r:id="rId24" w:history="1">
        <w:r w:rsidR="00582582" w:rsidRPr="00224B38">
          <w:rPr>
            <w:rStyle w:val="Heading3Char"/>
          </w:rPr>
          <w:t>https://www.tutorialspoint/</w:t>
        </w:r>
      </w:hyperlink>
    </w:p>
    <w:p w14:paraId="5A11A7C2" w14:textId="77777777" w:rsidR="00582582" w:rsidRDefault="00582582" w:rsidP="00582582">
      <w:pPr>
        <w:spacing w:after="120" w:line="360" w:lineRule="auto"/>
      </w:pPr>
    </w:p>
    <w:p w14:paraId="46FE94E8" w14:textId="77777777" w:rsidR="00582582" w:rsidRDefault="00582582" w:rsidP="00582582">
      <w:pPr>
        <w:widowControl/>
        <w:numPr>
          <w:ilvl w:val="0"/>
          <w:numId w:val="14"/>
        </w:numPr>
        <w:suppressAutoHyphens w:val="0"/>
        <w:spacing w:after="200" w:line="360" w:lineRule="auto"/>
        <w:jc w:val="both"/>
        <w:rPr>
          <w:b/>
          <w:sz w:val="40"/>
          <w:szCs w:val="40"/>
          <w:u w:val="single"/>
        </w:rPr>
      </w:pPr>
      <w:r w:rsidRPr="00582582">
        <w:rPr>
          <w:b/>
          <w:sz w:val="40"/>
          <w:szCs w:val="40"/>
          <w:u w:val="single"/>
        </w:rPr>
        <w:t>REFERENCE BOOKS</w:t>
      </w:r>
    </w:p>
    <w:p w14:paraId="5179FA02" w14:textId="066E0D3D" w:rsidR="00582582" w:rsidRPr="00582582" w:rsidRDefault="00582582" w:rsidP="00582582">
      <w:pPr>
        <w:widowControl/>
        <w:numPr>
          <w:ilvl w:val="0"/>
          <w:numId w:val="14"/>
        </w:numPr>
        <w:suppressAutoHyphens w:val="0"/>
        <w:spacing w:after="200" w:line="360" w:lineRule="auto"/>
        <w:jc w:val="both"/>
        <w:rPr>
          <w:b/>
          <w:sz w:val="40"/>
          <w:szCs w:val="40"/>
          <w:u w:val="single"/>
        </w:rPr>
      </w:pPr>
      <w:r w:rsidRPr="00582582">
        <w:rPr>
          <w:color w:val="000000"/>
          <w:spacing w:val="-6"/>
        </w:rPr>
        <w:t xml:space="preserve">Two scoops of Django for 1.11 by </w:t>
      </w:r>
      <w:r w:rsidRPr="00582582">
        <w:rPr>
          <w:rFonts w:ascii="Georgia" w:hAnsi="Georgia"/>
          <w:color w:val="000000"/>
          <w:bdr w:val="none" w:sz="0" w:space="0" w:color="auto" w:frame="1"/>
          <w:shd w:val="clear" w:color="auto" w:fill="FFFFFF"/>
        </w:rPr>
        <w:t>Daniel Greenfeld’s and Audrey Greenfield</w:t>
      </w:r>
    </w:p>
    <w:p w14:paraId="4F78F0B3" w14:textId="77777777" w:rsidR="00582582" w:rsidRPr="00FD4D29" w:rsidRDefault="00582582" w:rsidP="00582582">
      <w:pPr>
        <w:pStyle w:val="Heading3"/>
        <w:shd w:val="clear" w:color="auto" w:fill="FFFFFF"/>
        <w:spacing w:before="0" w:after="168" w:line="312" w:lineRule="atLeast"/>
        <w:textAlignment w:val="baseline"/>
        <w:rPr>
          <w:bCs w:val="0"/>
          <w:color w:val="000000"/>
          <w:spacing w:val="-6"/>
          <w:sz w:val="24"/>
          <w:szCs w:val="24"/>
        </w:rPr>
      </w:pPr>
      <w:r w:rsidRPr="0009022E">
        <w:rPr>
          <w:b w:val="0"/>
          <w:color w:val="000000"/>
          <w:sz w:val="24"/>
          <w:szCs w:val="24"/>
        </w:rPr>
        <w:t xml:space="preserve">              </w:t>
      </w:r>
      <w:r w:rsidRPr="0009022E">
        <w:rPr>
          <w:b w:val="0"/>
          <w:bCs w:val="0"/>
          <w:color w:val="000000"/>
          <w:spacing w:val="-6"/>
          <w:sz w:val="24"/>
          <w:szCs w:val="24"/>
        </w:rPr>
        <w:t xml:space="preserve">Lightweight Django </w:t>
      </w:r>
      <w:r w:rsidRPr="0009022E">
        <w:rPr>
          <w:rFonts w:ascii="Georgia" w:hAnsi="Georgia"/>
          <w:b w:val="0"/>
          <w:color w:val="000000"/>
          <w:sz w:val="24"/>
          <w:szCs w:val="24"/>
          <w:bdr w:val="none" w:sz="0" w:space="0" w:color="auto" w:frame="1"/>
          <w:shd w:val="clear" w:color="auto" w:fill="FFFFFF"/>
        </w:rPr>
        <w:t xml:space="preserve">by </w:t>
      </w:r>
      <w:r w:rsidRPr="00FD4D29">
        <w:rPr>
          <w:color w:val="000000"/>
          <w:sz w:val="24"/>
          <w:szCs w:val="24"/>
          <w:bdr w:val="none" w:sz="0" w:space="0" w:color="auto" w:frame="1"/>
          <w:shd w:val="clear" w:color="auto" w:fill="FFFFFF"/>
        </w:rPr>
        <w:t>Elman and Mark Lavin</w:t>
      </w:r>
    </w:p>
    <w:p w14:paraId="69B36D92" w14:textId="77777777" w:rsidR="00582582" w:rsidRDefault="00582582">
      <w:pPr>
        <w:rPr>
          <w:b/>
          <w:bCs/>
          <w:u w:val="single"/>
        </w:rPr>
      </w:pPr>
    </w:p>
    <w:p w14:paraId="6E8A24B4" w14:textId="44AEECD9" w:rsidR="00582582" w:rsidRDefault="00582582">
      <w:pPr>
        <w:rPr>
          <w:b/>
          <w:bCs/>
          <w:u w:val="single"/>
        </w:rPr>
      </w:pPr>
    </w:p>
    <w:p w14:paraId="05C12A8F" w14:textId="77777777" w:rsidR="00582582" w:rsidRPr="00F90256" w:rsidRDefault="00582582">
      <w:pPr>
        <w:rPr>
          <w:b/>
          <w:bCs/>
          <w:u w:val="single"/>
        </w:rPr>
      </w:pPr>
    </w:p>
    <w:sectPr w:rsidR="00582582" w:rsidRPr="00F90256" w:rsidSect="00AF5EB2">
      <w:footerReference w:type="default" r:id="rId25"/>
      <w:pgSz w:w="11906" w:h="16838"/>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82CA9E" w14:textId="77777777" w:rsidR="001D44F5" w:rsidRDefault="001D44F5">
      <w:r>
        <w:separator/>
      </w:r>
    </w:p>
  </w:endnote>
  <w:endnote w:type="continuationSeparator" w:id="0">
    <w:p w14:paraId="4D06BD08" w14:textId="77777777" w:rsidR="001D44F5" w:rsidRDefault="001D44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Arial Unicode MS"/>
    <w:charset w:val="02"/>
    <w:family w:val="auto"/>
    <w:pitch w:val="default"/>
  </w:font>
  <w:font w:name="OpenSymbol">
    <w:altName w:val="Arial Unicode MS"/>
    <w:charset w:val="80"/>
    <w:family w:val="auto"/>
    <w:pitch w:val="default"/>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TimesNewRoman">
    <w:altName w:val="Times New Roman"/>
    <w:charset w:val="00"/>
    <w:family w:val="roman"/>
    <w:pitch w:val="default"/>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BF2612" w14:textId="3A48C0E2" w:rsidR="00A46D84" w:rsidRDefault="000959CD">
    <w:pPr>
      <w:pStyle w:val="BodyText"/>
      <w:spacing w:line="14" w:lineRule="auto"/>
      <w:rPr>
        <w:sz w:val="14"/>
      </w:rPr>
    </w:pPr>
    <w:r>
      <w:rPr>
        <w:noProof/>
        <w:sz w:val="21"/>
      </w:rPr>
      <mc:AlternateContent>
        <mc:Choice Requires="wps">
          <w:drawing>
            <wp:anchor distT="0" distB="0" distL="114300" distR="114300" simplePos="0" relativeHeight="251659264" behindDoc="1" locked="0" layoutInCell="1" allowOverlap="1" wp14:anchorId="3DD6E129" wp14:editId="5B5DD888">
              <wp:simplePos x="0" y="0"/>
              <wp:positionH relativeFrom="page">
                <wp:posOffset>5913120</wp:posOffset>
              </wp:positionH>
              <wp:positionV relativeFrom="page">
                <wp:posOffset>9917430</wp:posOffset>
              </wp:positionV>
              <wp:extent cx="709930" cy="165735"/>
              <wp:effectExtent l="0" t="1905" r="0" b="381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9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8B1D7" w14:textId="77777777" w:rsidR="00A46D84" w:rsidRDefault="00683709">
                          <w:pPr>
                            <w:spacing w:line="245" w:lineRule="exact"/>
                            <w:ind w:left="60"/>
                            <w:rPr>
                              <w:rFonts w:ascii="Carlito"/>
                            </w:rPr>
                          </w:pPr>
                          <w:r>
                            <w:fldChar w:fldCharType="begin"/>
                          </w:r>
                          <w:r>
                            <w:rPr>
                              <w:rFonts w:ascii="Carlito"/>
                              <w:sz w:val="22"/>
                            </w:rPr>
                            <w:instrText xml:space="preserve"> PAGE </w:instrText>
                          </w:r>
                          <w:r>
                            <w:fldChar w:fldCharType="separate"/>
                          </w:r>
                          <w:r>
                            <w:t>10</w:t>
                          </w:r>
                          <w:r>
                            <w:fldChar w:fldCharType="end"/>
                          </w:r>
                          <w:r>
                            <w:rPr>
                              <w:rFonts w:ascii="Carlito"/>
                              <w:sz w:val="22"/>
                            </w:rPr>
                            <w:t xml:space="preserve"> | </w:t>
                          </w:r>
                          <w:r>
                            <w:rPr>
                              <w:rFonts w:ascii="Carlito"/>
                              <w:color w:val="7E7E7E"/>
                              <w:sz w:val="22"/>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D6E129" id="_x0000_t202" coordsize="21600,21600" o:spt="202" path="m,l,21600r21600,l21600,xe">
              <v:stroke joinstyle="miter"/>
              <v:path gradientshapeok="t" o:connecttype="rect"/>
            </v:shapetype>
            <v:shape id="Text Box 56" o:spid="_x0000_s1036" type="#_x0000_t202" style="position:absolute;margin-left:465.6pt;margin-top:780.9pt;width:55.9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" filled="f" stroked="f">
              <v:textbox inset="0,0,0,0">
                <w:txbxContent>
                  <w:p w14:paraId="7788B1D7" w14:textId="77777777" w:rsidR="00A46D84" w:rsidRDefault="00683709">
                    <w:pPr>
                      <w:spacing w:line="245" w:lineRule="exact"/>
                      <w:ind w:left="60"/>
                      <w:rPr>
                        <w:rFonts w:ascii="Carlito"/>
                      </w:rPr>
                    </w:pPr>
                    <w:r>
                      <w:fldChar w:fldCharType="begin"/>
                    </w:r>
                    <w:r>
                      <w:rPr>
                        <w:rFonts w:ascii="Carlito"/>
                        <w:sz w:val="22"/>
                      </w:rPr>
                      <w:instrText xml:space="preserve"> PAGE </w:instrText>
                    </w:r>
                    <w:r>
                      <w:fldChar w:fldCharType="separate"/>
                    </w:r>
                    <w:r>
                      <w:t>10</w:t>
                    </w:r>
                    <w:r>
                      <w:fldChar w:fldCharType="end"/>
                    </w:r>
                    <w:r>
                      <w:rPr>
                        <w:rFonts w:ascii="Carlito"/>
                        <w:sz w:val="22"/>
                      </w:rPr>
                      <w:t xml:space="preserve"> | </w:t>
                    </w:r>
                    <w:r>
                      <w:rPr>
                        <w:rFonts w:ascii="Carlito"/>
                        <w:color w:val="7E7E7E"/>
                        <w:sz w:val="22"/>
                      </w:rPr>
                      <w:t>P a g 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31299F" w14:textId="77777777" w:rsidR="001D44F5" w:rsidRDefault="001D44F5">
      <w:r>
        <w:separator/>
      </w:r>
    </w:p>
  </w:footnote>
  <w:footnote w:type="continuationSeparator" w:id="0">
    <w:p w14:paraId="483C988A" w14:textId="77777777" w:rsidR="001D44F5" w:rsidRDefault="001D44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pStyle w:val="Heading3"/>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15:restartNumberingAfterBreak="0">
    <w:nsid w:val="00000003"/>
    <w:multiLevelType w:val="singleLevel"/>
    <w:tmpl w:val="00000003"/>
    <w:name w:val="WW8Num3"/>
    <w:lvl w:ilvl="0">
      <w:start w:val="1"/>
      <w:numFmt w:val="bullet"/>
      <w:lvlText w:val=""/>
      <w:lvlJc w:val="left"/>
      <w:pPr>
        <w:tabs>
          <w:tab w:val="num" w:pos="1800"/>
        </w:tabs>
        <w:ind w:left="0" w:firstLine="0"/>
      </w:pPr>
      <w:rPr>
        <w:rFonts w:ascii="Wingdings" w:hAnsi="Wingdings"/>
      </w:rPr>
    </w:lvl>
  </w:abstractNum>
  <w:abstractNum w:abstractNumId="2" w15:restartNumberingAfterBreak="0">
    <w:nsid w:val="00000005"/>
    <w:multiLevelType w:val="multilevel"/>
    <w:tmpl w:val="00000005"/>
    <w:name w:val="WW8Num5"/>
    <w:lvl w:ilvl="0">
      <w:start w:val="1"/>
      <w:numFmt w:val="bullet"/>
      <w:lvlText w:val=""/>
      <w:lvlJc w:val="left"/>
      <w:pPr>
        <w:tabs>
          <w:tab w:val="num" w:pos="1418"/>
        </w:tabs>
        <w:ind w:left="0" w:firstLine="0"/>
      </w:pPr>
      <w:rPr>
        <w:rFonts w:ascii="Symbol" w:hAnsi="Symbol" w:cs="StarSymbol"/>
        <w:sz w:val="18"/>
        <w:szCs w:val="18"/>
      </w:rPr>
    </w:lvl>
    <w:lvl w:ilvl="1">
      <w:start w:val="1"/>
      <w:numFmt w:val="bullet"/>
      <w:lvlText w:val=""/>
      <w:lvlJc w:val="left"/>
      <w:pPr>
        <w:tabs>
          <w:tab w:val="num" w:pos="2138"/>
        </w:tabs>
        <w:ind w:left="0" w:firstLine="0"/>
      </w:pPr>
      <w:rPr>
        <w:rFonts w:ascii="Symbol" w:hAnsi="Symbol" w:cs="StarSymbol"/>
        <w:sz w:val="18"/>
        <w:szCs w:val="18"/>
      </w:rPr>
    </w:lvl>
    <w:lvl w:ilvl="2">
      <w:start w:val="1"/>
      <w:numFmt w:val="bullet"/>
      <w:lvlText w:val=""/>
      <w:lvlJc w:val="left"/>
      <w:pPr>
        <w:tabs>
          <w:tab w:val="num" w:pos="2858"/>
        </w:tabs>
        <w:ind w:left="0" w:firstLine="0"/>
      </w:pPr>
      <w:rPr>
        <w:rFonts w:ascii="Symbol" w:hAnsi="Symbol" w:cs="StarSymbol"/>
        <w:sz w:val="18"/>
        <w:szCs w:val="18"/>
      </w:rPr>
    </w:lvl>
    <w:lvl w:ilvl="3">
      <w:start w:val="1"/>
      <w:numFmt w:val="bullet"/>
      <w:lvlText w:val=""/>
      <w:lvlJc w:val="left"/>
      <w:pPr>
        <w:tabs>
          <w:tab w:val="num" w:pos="3578"/>
        </w:tabs>
        <w:ind w:left="0" w:firstLine="0"/>
      </w:pPr>
      <w:rPr>
        <w:rFonts w:ascii="Symbol" w:hAnsi="Symbol" w:cs="StarSymbol"/>
        <w:sz w:val="18"/>
        <w:szCs w:val="18"/>
      </w:rPr>
    </w:lvl>
    <w:lvl w:ilvl="4">
      <w:start w:val="1"/>
      <w:numFmt w:val="bullet"/>
      <w:lvlText w:val=""/>
      <w:lvlJc w:val="left"/>
      <w:pPr>
        <w:tabs>
          <w:tab w:val="num" w:pos="4298"/>
        </w:tabs>
        <w:ind w:left="0" w:firstLine="0"/>
      </w:pPr>
      <w:rPr>
        <w:rFonts w:ascii="Symbol" w:hAnsi="Symbol" w:cs="StarSymbol"/>
        <w:sz w:val="18"/>
        <w:szCs w:val="18"/>
      </w:rPr>
    </w:lvl>
    <w:lvl w:ilvl="5">
      <w:start w:val="1"/>
      <w:numFmt w:val="bullet"/>
      <w:lvlText w:val=""/>
      <w:lvlJc w:val="left"/>
      <w:pPr>
        <w:tabs>
          <w:tab w:val="num" w:pos="5018"/>
        </w:tabs>
        <w:ind w:left="0" w:firstLine="0"/>
      </w:pPr>
      <w:rPr>
        <w:rFonts w:ascii="Symbol" w:hAnsi="Symbol" w:cs="StarSymbol"/>
        <w:sz w:val="18"/>
        <w:szCs w:val="18"/>
      </w:rPr>
    </w:lvl>
    <w:lvl w:ilvl="6">
      <w:start w:val="1"/>
      <w:numFmt w:val="bullet"/>
      <w:lvlText w:val=""/>
      <w:lvlJc w:val="left"/>
      <w:pPr>
        <w:tabs>
          <w:tab w:val="num" w:pos="5738"/>
        </w:tabs>
        <w:ind w:left="0" w:firstLine="0"/>
      </w:pPr>
      <w:rPr>
        <w:rFonts w:ascii="Symbol" w:hAnsi="Symbol" w:cs="StarSymbol"/>
        <w:sz w:val="18"/>
        <w:szCs w:val="18"/>
      </w:rPr>
    </w:lvl>
    <w:lvl w:ilvl="7">
      <w:start w:val="1"/>
      <w:numFmt w:val="bullet"/>
      <w:lvlText w:val=""/>
      <w:lvlJc w:val="left"/>
      <w:pPr>
        <w:tabs>
          <w:tab w:val="num" w:pos="6458"/>
        </w:tabs>
        <w:ind w:left="0" w:firstLine="0"/>
      </w:pPr>
      <w:rPr>
        <w:rFonts w:ascii="Symbol" w:hAnsi="Symbol" w:cs="StarSymbol"/>
        <w:sz w:val="18"/>
        <w:szCs w:val="18"/>
      </w:rPr>
    </w:lvl>
    <w:lvl w:ilvl="8">
      <w:start w:val="1"/>
      <w:numFmt w:val="bullet"/>
      <w:lvlText w:val=""/>
      <w:lvlJc w:val="left"/>
      <w:pPr>
        <w:tabs>
          <w:tab w:val="num" w:pos="7178"/>
        </w:tabs>
        <w:ind w:left="0" w:firstLine="0"/>
      </w:pPr>
      <w:rPr>
        <w:rFonts w:ascii="Symbol" w:hAnsi="Symbol" w:cs="StarSymbol"/>
        <w:sz w:val="18"/>
        <w:szCs w:val="18"/>
      </w:rPr>
    </w:lvl>
  </w:abstractNum>
  <w:abstractNum w:abstractNumId="3" w15:restartNumberingAfterBreak="0">
    <w:nsid w:val="0000000C"/>
    <w:multiLevelType w:val="multilevel"/>
    <w:tmpl w:val="0000000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13E3171B"/>
    <w:multiLevelType w:val="multilevel"/>
    <w:tmpl w:val="43B256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4640716"/>
    <w:multiLevelType w:val="multilevel"/>
    <w:tmpl w:val="23105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993A8C"/>
    <w:multiLevelType w:val="hybridMultilevel"/>
    <w:tmpl w:val="911C5E72"/>
    <w:lvl w:ilvl="0" w:tplc="B16E4BAC">
      <w:start w:val="1"/>
      <w:numFmt w:val="decimal"/>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7" w15:restartNumberingAfterBreak="0">
    <w:nsid w:val="16223F78"/>
    <w:multiLevelType w:val="multilevel"/>
    <w:tmpl w:val="5770C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566060"/>
    <w:multiLevelType w:val="hybridMultilevel"/>
    <w:tmpl w:val="13142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E5200E"/>
    <w:multiLevelType w:val="hybridMultilevel"/>
    <w:tmpl w:val="CDDAA87C"/>
    <w:lvl w:ilvl="0" w:tplc="1B608C90">
      <w:start w:val="1"/>
      <w:numFmt w:val="bullet"/>
      <w:lvlText w:val=""/>
      <w:lvlJc w:val="left"/>
      <w:pPr>
        <w:tabs>
          <w:tab w:val="num" w:pos="720"/>
        </w:tabs>
        <w:ind w:left="720" w:hanging="360"/>
      </w:pPr>
      <w:rPr>
        <w:rFonts w:ascii="Wingdings 2" w:hAnsi="Wingdings 2" w:hint="default"/>
      </w:rPr>
    </w:lvl>
    <w:lvl w:ilvl="1" w:tplc="E6B42390" w:tentative="1">
      <w:start w:val="1"/>
      <w:numFmt w:val="bullet"/>
      <w:lvlText w:val=""/>
      <w:lvlJc w:val="left"/>
      <w:pPr>
        <w:tabs>
          <w:tab w:val="num" w:pos="1440"/>
        </w:tabs>
        <w:ind w:left="1440" w:hanging="360"/>
      </w:pPr>
      <w:rPr>
        <w:rFonts w:ascii="Wingdings 2" w:hAnsi="Wingdings 2" w:hint="default"/>
      </w:rPr>
    </w:lvl>
    <w:lvl w:ilvl="2" w:tplc="B92081FC" w:tentative="1">
      <w:start w:val="1"/>
      <w:numFmt w:val="bullet"/>
      <w:lvlText w:val=""/>
      <w:lvlJc w:val="left"/>
      <w:pPr>
        <w:tabs>
          <w:tab w:val="num" w:pos="2160"/>
        </w:tabs>
        <w:ind w:left="2160" w:hanging="360"/>
      </w:pPr>
      <w:rPr>
        <w:rFonts w:ascii="Wingdings 2" w:hAnsi="Wingdings 2" w:hint="default"/>
      </w:rPr>
    </w:lvl>
    <w:lvl w:ilvl="3" w:tplc="2AD2435A" w:tentative="1">
      <w:start w:val="1"/>
      <w:numFmt w:val="bullet"/>
      <w:lvlText w:val=""/>
      <w:lvlJc w:val="left"/>
      <w:pPr>
        <w:tabs>
          <w:tab w:val="num" w:pos="2880"/>
        </w:tabs>
        <w:ind w:left="2880" w:hanging="360"/>
      </w:pPr>
      <w:rPr>
        <w:rFonts w:ascii="Wingdings 2" w:hAnsi="Wingdings 2" w:hint="default"/>
      </w:rPr>
    </w:lvl>
    <w:lvl w:ilvl="4" w:tplc="4CC69BB6" w:tentative="1">
      <w:start w:val="1"/>
      <w:numFmt w:val="bullet"/>
      <w:lvlText w:val=""/>
      <w:lvlJc w:val="left"/>
      <w:pPr>
        <w:tabs>
          <w:tab w:val="num" w:pos="3600"/>
        </w:tabs>
        <w:ind w:left="3600" w:hanging="360"/>
      </w:pPr>
      <w:rPr>
        <w:rFonts w:ascii="Wingdings 2" w:hAnsi="Wingdings 2" w:hint="default"/>
      </w:rPr>
    </w:lvl>
    <w:lvl w:ilvl="5" w:tplc="03C87854" w:tentative="1">
      <w:start w:val="1"/>
      <w:numFmt w:val="bullet"/>
      <w:lvlText w:val=""/>
      <w:lvlJc w:val="left"/>
      <w:pPr>
        <w:tabs>
          <w:tab w:val="num" w:pos="4320"/>
        </w:tabs>
        <w:ind w:left="4320" w:hanging="360"/>
      </w:pPr>
      <w:rPr>
        <w:rFonts w:ascii="Wingdings 2" w:hAnsi="Wingdings 2" w:hint="default"/>
      </w:rPr>
    </w:lvl>
    <w:lvl w:ilvl="6" w:tplc="9F9EF680" w:tentative="1">
      <w:start w:val="1"/>
      <w:numFmt w:val="bullet"/>
      <w:lvlText w:val=""/>
      <w:lvlJc w:val="left"/>
      <w:pPr>
        <w:tabs>
          <w:tab w:val="num" w:pos="5040"/>
        </w:tabs>
        <w:ind w:left="5040" w:hanging="360"/>
      </w:pPr>
      <w:rPr>
        <w:rFonts w:ascii="Wingdings 2" w:hAnsi="Wingdings 2" w:hint="default"/>
      </w:rPr>
    </w:lvl>
    <w:lvl w:ilvl="7" w:tplc="30CC5A1C" w:tentative="1">
      <w:start w:val="1"/>
      <w:numFmt w:val="bullet"/>
      <w:lvlText w:val=""/>
      <w:lvlJc w:val="left"/>
      <w:pPr>
        <w:tabs>
          <w:tab w:val="num" w:pos="5760"/>
        </w:tabs>
        <w:ind w:left="5760" w:hanging="360"/>
      </w:pPr>
      <w:rPr>
        <w:rFonts w:ascii="Wingdings 2" w:hAnsi="Wingdings 2" w:hint="default"/>
      </w:rPr>
    </w:lvl>
    <w:lvl w:ilvl="8" w:tplc="588ECB74"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2DAF4D00"/>
    <w:multiLevelType w:val="hybridMultilevel"/>
    <w:tmpl w:val="911C5E72"/>
    <w:lvl w:ilvl="0" w:tplc="B16E4BAC">
      <w:start w:val="1"/>
      <w:numFmt w:val="decimal"/>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11" w15:restartNumberingAfterBreak="0">
    <w:nsid w:val="37AA3D1D"/>
    <w:multiLevelType w:val="hybridMultilevel"/>
    <w:tmpl w:val="62826EF2"/>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5EF65214"/>
    <w:multiLevelType w:val="hybridMultilevel"/>
    <w:tmpl w:val="95C4E89A"/>
    <w:lvl w:ilvl="0" w:tplc="F0D23676">
      <w:start w:val="1"/>
      <w:numFmt w:val="decimal"/>
      <w:lvlText w:val="%1)"/>
      <w:lvlJc w:val="left"/>
      <w:pPr>
        <w:ind w:left="2498" w:hanging="360"/>
      </w:pPr>
      <w:rPr>
        <w:rFonts w:hint="default"/>
        <w:b w:val="0"/>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13" w15:restartNumberingAfterBreak="0">
    <w:nsid w:val="5F75552C"/>
    <w:multiLevelType w:val="hybridMultilevel"/>
    <w:tmpl w:val="B8B0C2C6"/>
    <w:lvl w:ilvl="0" w:tplc="B106A490">
      <w:start w:val="1"/>
      <w:numFmt w:val="decimal"/>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14" w15:restartNumberingAfterBreak="0">
    <w:nsid w:val="610F4937"/>
    <w:multiLevelType w:val="hybridMultilevel"/>
    <w:tmpl w:val="3DC0602E"/>
    <w:lvl w:ilvl="0" w:tplc="DA2083C2">
      <w:start w:val="1"/>
      <w:numFmt w:val="decimal"/>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num w:numId="1">
    <w:abstractNumId w:val="0"/>
  </w:num>
  <w:num w:numId="2">
    <w:abstractNumId w:val="13"/>
  </w:num>
  <w:num w:numId="3">
    <w:abstractNumId w:val="14"/>
  </w:num>
  <w:num w:numId="4">
    <w:abstractNumId w:val="6"/>
  </w:num>
  <w:num w:numId="5">
    <w:abstractNumId w:val="12"/>
  </w:num>
  <w:num w:numId="6">
    <w:abstractNumId w:val="10"/>
  </w:num>
  <w:num w:numId="7">
    <w:abstractNumId w:val="3"/>
  </w:num>
  <w:num w:numId="8">
    <w:abstractNumId w:val="4"/>
  </w:num>
  <w:num w:numId="9">
    <w:abstractNumId w:val="1"/>
  </w:num>
  <w:num w:numId="10">
    <w:abstractNumId w:val="5"/>
  </w:num>
  <w:num w:numId="11">
    <w:abstractNumId w:val="7"/>
  </w:num>
  <w:num w:numId="12">
    <w:abstractNumId w:val="2"/>
  </w:num>
  <w:num w:numId="13">
    <w:abstractNumId w:val="9"/>
  </w:num>
  <w:num w:numId="14">
    <w:abstractNumId w:val="11"/>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EB2"/>
    <w:rsid w:val="000959CD"/>
    <w:rsid w:val="000B5D24"/>
    <w:rsid w:val="00116BE9"/>
    <w:rsid w:val="001928BD"/>
    <w:rsid w:val="001D44F5"/>
    <w:rsid w:val="005658F8"/>
    <w:rsid w:val="00582582"/>
    <w:rsid w:val="00600D60"/>
    <w:rsid w:val="00683709"/>
    <w:rsid w:val="00826E45"/>
    <w:rsid w:val="00831BC3"/>
    <w:rsid w:val="00832FCE"/>
    <w:rsid w:val="00A4259B"/>
    <w:rsid w:val="00A66275"/>
    <w:rsid w:val="00AF5EB2"/>
    <w:rsid w:val="00F068DD"/>
    <w:rsid w:val="00F73932"/>
    <w:rsid w:val="00F90256"/>
    <w:rsid w:val="00FB07F8"/>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6FDE05"/>
  <w15:chartTrackingRefBased/>
  <w15:docId w15:val="{541B63DD-6911-4E36-A3EE-49B162CA0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IN" w:eastAsia="en-US" w:bidi="b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5EB2"/>
    <w:pPr>
      <w:widowControl w:val="0"/>
      <w:suppressAutoHyphens/>
      <w:spacing w:after="0" w:line="240" w:lineRule="auto"/>
    </w:pPr>
    <w:rPr>
      <w:rFonts w:ascii="Times New Roman" w:eastAsia="Lucida Sans Unicode" w:hAnsi="Times New Roman" w:cs="Times New Roman"/>
      <w:kern w:val="1"/>
      <w:sz w:val="24"/>
      <w:szCs w:val="24"/>
      <w:lang w:val="en-US" w:bidi="ar-SA"/>
    </w:rPr>
  </w:style>
  <w:style w:type="paragraph" w:styleId="Heading2">
    <w:name w:val="heading 2"/>
    <w:basedOn w:val="Normal"/>
    <w:next w:val="Normal"/>
    <w:link w:val="Heading2Char"/>
    <w:uiPriority w:val="9"/>
    <w:unhideWhenUsed/>
    <w:qFormat/>
    <w:rsid w:val="000959C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BodyText"/>
    <w:link w:val="Heading3Char"/>
    <w:uiPriority w:val="9"/>
    <w:qFormat/>
    <w:rsid w:val="00AF5EB2"/>
    <w:pPr>
      <w:keepNext/>
      <w:numPr>
        <w:ilvl w:val="2"/>
        <w:numId w:val="1"/>
      </w:numPr>
      <w:tabs>
        <w:tab w:val="left" w:pos="0"/>
      </w:tabs>
      <w:spacing w:before="240" w:after="120"/>
      <w:outlineLvl w:val="2"/>
    </w:pPr>
    <w:rPr>
      <w:rFonts w:cs="Tahoma"/>
      <w:b/>
      <w:bCs/>
      <w:sz w:val="28"/>
      <w:szCs w:val="28"/>
    </w:rPr>
  </w:style>
  <w:style w:type="paragraph" w:styleId="Heading5">
    <w:name w:val="heading 5"/>
    <w:basedOn w:val="Normal"/>
    <w:next w:val="Normal"/>
    <w:link w:val="Heading5Char"/>
    <w:uiPriority w:val="9"/>
    <w:semiHidden/>
    <w:unhideWhenUsed/>
    <w:qFormat/>
    <w:rsid w:val="00FB07F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F5EB2"/>
    <w:rPr>
      <w:rFonts w:ascii="Times New Roman" w:eastAsia="Lucida Sans Unicode" w:hAnsi="Times New Roman" w:cs="Tahoma"/>
      <w:b/>
      <w:bCs/>
      <w:kern w:val="1"/>
      <w:sz w:val="28"/>
      <w:lang w:val="en-US" w:bidi="ar-SA"/>
    </w:rPr>
  </w:style>
  <w:style w:type="character" w:styleId="Hyperlink">
    <w:name w:val="Hyperlink"/>
    <w:rsid w:val="00AF5EB2"/>
    <w:rPr>
      <w:color w:val="000080"/>
      <w:u w:val="single"/>
    </w:rPr>
  </w:style>
  <w:style w:type="paragraph" w:styleId="BodyText">
    <w:name w:val="Body Text"/>
    <w:basedOn w:val="Normal"/>
    <w:link w:val="BodyTextChar"/>
    <w:uiPriority w:val="1"/>
    <w:unhideWhenUsed/>
    <w:qFormat/>
    <w:rsid w:val="00AF5EB2"/>
    <w:pPr>
      <w:spacing w:after="120"/>
    </w:pPr>
  </w:style>
  <w:style w:type="character" w:customStyle="1" w:styleId="BodyTextChar">
    <w:name w:val="Body Text Char"/>
    <w:basedOn w:val="DefaultParagraphFont"/>
    <w:link w:val="BodyText"/>
    <w:uiPriority w:val="99"/>
    <w:rsid w:val="00AF5EB2"/>
    <w:rPr>
      <w:rFonts w:ascii="Times New Roman" w:eastAsia="Lucida Sans Unicode" w:hAnsi="Times New Roman" w:cs="Times New Roman"/>
      <w:kern w:val="1"/>
      <w:sz w:val="24"/>
      <w:szCs w:val="24"/>
      <w:lang w:val="en-US" w:bidi="ar-SA"/>
    </w:rPr>
  </w:style>
  <w:style w:type="paragraph" w:styleId="BodyTextIndent2">
    <w:name w:val="Body Text Indent 2"/>
    <w:basedOn w:val="Normal"/>
    <w:link w:val="BodyTextIndent2Char"/>
    <w:uiPriority w:val="99"/>
    <w:semiHidden/>
    <w:unhideWhenUsed/>
    <w:rsid w:val="00AF5EB2"/>
    <w:pPr>
      <w:spacing w:after="120" w:line="480" w:lineRule="auto"/>
      <w:ind w:left="360"/>
    </w:pPr>
  </w:style>
  <w:style w:type="character" w:customStyle="1" w:styleId="BodyTextIndent2Char">
    <w:name w:val="Body Text Indent 2 Char"/>
    <w:basedOn w:val="DefaultParagraphFont"/>
    <w:link w:val="BodyTextIndent2"/>
    <w:uiPriority w:val="99"/>
    <w:semiHidden/>
    <w:rsid w:val="00AF5EB2"/>
    <w:rPr>
      <w:rFonts w:ascii="Times New Roman" w:eastAsia="Lucida Sans Unicode" w:hAnsi="Times New Roman" w:cs="Times New Roman"/>
      <w:kern w:val="1"/>
      <w:sz w:val="24"/>
      <w:szCs w:val="24"/>
      <w:lang w:val="en-US" w:bidi="ar-SA"/>
    </w:rPr>
  </w:style>
  <w:style w:type="character" w:customStyle="1" w:styleId="Heading5Char">
    <w:name w:val="Heading 5 Char"/>
    <w:basedOn w:val="DefaultParagraphFont"/>
    <w:link w:val="Heading5"/>
    <w:uiPriority w:val="9"/>
    <w:semiHidden/>
    <w:rsid w:val="00FB07F8"/>
    <w:rPr>
      <w:rFonts w:asciiTheme="majorHAnsi" w:eastAsiaTheme="majorEastAsia" w:hAnsiTheme="majorHAnsi" w:cstheme="majorBidi"/>
      <w:color w:val="2F5496" w:themeColor="accent1" w:themeShade="BF"/>
      <w:kern w:val="1"/>
      <w:sz w:val="24"/>
      <w:szCs w:val="24"/>
      <w:lang w:val="en-US" w:bidi="ar-SA"/>
    </w:rPr>
  </w:style>
  <w:style w:type="paragraph" w:styleId="NormalWeb">
    <w:name w:val="Normal (Web)"/>
    <w:basedOn w:val="Normal"/>
    <w:uiPriority w:val="99"/>
    <w:rsid w:val="005658F8"/>
    <w:pPr>
      <w:widowControl/>
      <w:suppressAutoHyphens w:val="0"/>
      <w:spacing w:before="100" w:beforeAutospacing="1" w:after="100" w:afterAutospacing="1"/>
    </w:pPr>
    <w:rPr>
      <w:rFonts w:eastAsia="Times New Roman"/>
      <w:kern w:val="0"/>
    </w:rPr>
  </w:style>
  <w:style w:type="character" w:customStyle="1" w:styleId="apple-converted-space">
    <w:name w:val="apple-converted-space"/>
    <w:basedOn w:val="DefaultParagraphFont"/>
    <w:rsid w:val="005658F8"/>
  </w:style>
  <w:style w:type="character" w:styleId="Strong">
    <w:name w:val="Strong"/>
    <w:uiPriority w:val="22"/>
    <w:qFormat/>
    <w:rsid w:val="005658F8"/>
    <w:rPr>
      <w:color w:val="000000"/>
    </w:rPr>
  </w:style>
  <w:style w:type="character" w:styleId="Emphasis">
    <w:name w:val="Emphasis"/>
    <w:basedOn w:val="DefaultParagraphFont"/>
    <w:uiPriority w:val="20"/>
    <w:qFormat/>
    <w:rsid w:val="00582582"/>
    <w:rPr>
      <w:i/>
      <w:iCs/>
    </w:rPr>
  </w:style>
  <w:style w:type="character" w:customStyle="1" w:styleId="Heading2Char">
    <w:name w:val="Heading 2 Char"/>
    <w:basedOn w:val="DefaultParagraphFont"/>
    <w:link w:val="Heading2"/>
    <w:uiPriority w:val="9"/>
    <w:semiHidden/>
    <w:rsid w:val="000959CD"/>
    <w:rPr>
      <w:rFonts w:asciiTheme="majorHAnsi" w:eastAsiaTheme="majorEastAsia" w:hAnsiTheme="majorHAnsi" w:cstheme="majorBidi"/>
      <w:color w:val="2F5496" w:themeColor="accent1" w:themeShade="BF"/>
      <w:kern w:val="1"/>
      <w:sz w:val="26"/>
      <w:szCs w:val="26"/>
      <w:lang w:val="en-US" w:bidi="ar-SA"/>
    </w:rPr>
  </w:style>
  <w:style w:type="paragraph" w:customStyle="1" w:styleId="TableParagraph">
    <w:name w:val="Table Paragraph"/>
    <w:basedOn w:val="Normal"/>
    <w:uiPriority w:val="1"/>
    <w:qFormat/>
    <w:rsid w:val="000959CD"/>
    <w:pPr>
      <w:suppressAutoHyphens w:val="0"/>
      <w:autoSpaceDE w:val="0"/>
      <w:autoSpaceDN w:val="0"/>
      <w:ind w:left="827"/>
      <w:jc w:val="center"/>
    </w:pPr>
    <w:rPr>
      <w:rFonts w:eastAsia="Times New Roman"/>
      <w:kern w:val="0"/>
      <w:sz w:val="22"/>
      <w:szCs w:val="22"/>
    </w:rPr>
  </w:style>
  <w:style w:type="character" w:styleId="UnresolvedMention">
    <w:name w:val="Unresolved Mention"/>
    <w:basedOn w:val="DefaultParagraphFont"/>
    <w:uiPriority w:val="99"/>
    <w:semiHidden/>
    <w:unhideWhenUsed/>
    <w:rsid w:val="00831BC3"/>
    <w:rPr>
      <w:color w:val="605E5C"/>
      <w:shd w:val="clear" w:color="auto" w:fill="E1DFDD"/>
    </w:rPr>
  </w:style>
  <w:style w:type="paragraph" w:styleId="Header">
    <w:name w:val="header"/>
    <w:basedOn w:val="Normal"/>
    <w:link w:val="HeaderChar"/>
    <w:uiPriority w:val="99"/>
    <w:unhideWhenUsed/>
    <w:rsid w:val="001928BD"/>
    <w:pPr>
      <w:tabs>
        <w:tab w:val="center" w:pos="4513"/>
        <w:tab w:val="right" w:pos="9026"/>
      </w:tabs>
    </w:pPr>
  </w:style>
  <w:style w:type="character" w:customStyle="1" w:styleId="HeaderChar">
    <w:name w:val="Header Char"/>
    <w:basedOn w:val="DefaultParagraphFont"/>
    <w:link w:val="Header"/>
    <w:uiPriority w:val="99"/>
    <w:rsid w:val="001928BD"/>
    <w:rPr>
      <w:rFonts w:ascii="Times New Roman" w:eastAsia="Lucida Sans Unicode" w:hAnsi="Times New Roman" w:cs="Times New Roman"/>
      <w:kern w:val="1"/>
      <w:sz w:val="24"/>
      <w:szCs w:val="24"/>
      <w:lang w:val="en-US" w:bidi="ar-SA"/>
    </w:rPr>
  </w:style>
  <w:style w:type="paragraph" w:styleId="Footer">
    <w:name w:val="footer"/>
    <w:basedOn w:val="Normal"/>
    <w:link w:val="FooterChar"/>
    <w:uiPriority w:val="99"/>
    <w:unhideWhenUsed/>
    <w:rsid w:val="001928BD"/>
    <w:pPr>
      <w:tabs>
        <w:tab w:val="center" w:pos="4513"/>
        <w:tab w:val="right" w:pos="9026"/>
      </w:tabs>
    </w:pPr>
  </w:style>
  <w:style w:type="character" w:customStyle="1" w:styleId="FooterChar">
    <w:name w:val="Footer Char"/>
    <w:basedOn w:val="DefaultParagraphFont"/>
    <w:link w:val="Footer"/>
    <w:uiPriority w:val="99"/>
    <w:rsid w:val="001928BD"/>
    <w:rPr>
      <w:rFonts w:ascii="Times New Roman" w:eastAsia="Lucida Sans Unicode" w:hAnsi="Times New Roman" w:cs="Times New Roman"/>
      <w:kern w:val="1"/>
      <w:sz w:val="24"/>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geeksforgeeks.org/python-djang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utorialspoin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python.org/"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javatpoint.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0DD585-F156-4430-9D08-56C902887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22</Pages>
  <Words>2289</Words>
  <Characters>13049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DIPRAJ DARIPA</dc:creator>
  <cp:keywords/>
  <dc:description/>
  <cp:lastModifiedBy>DIPRAJ DARIPA</cp:lastModifiedBy>
  <cp:revision>6</cp:revision>
  <dcterms:created xsi:type="dcterms:W3CDTF">2020-11-02T20:03:00Z</dcterms:created>
  <dcterms:modified xsi:type="dcterms:W3CDTF">2020-11-03T05:26:00Z</dcterms:modified>
</cp:coreProperties>
</file>